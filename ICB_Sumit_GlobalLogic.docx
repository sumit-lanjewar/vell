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0FD0C652" w:rsidR="001354CE" w:rsidRPr="00E547D6" w:rsidRDefault="00807EF1" w:rsidP="003346E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6A9855E9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</w:t>
            </w:r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professional </w:t>
            </w:r>
            <w:proofErr w:type="gramStart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 9 months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of experience in Functional Testing, Manual testing, Automation Testing ( Selen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ium WebDriver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. Worked 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n  test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RA. 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45CEC14E" w:rsidR="001354CE" w:rsidRPr="00E547D6" w:rsidRDefault="00DC00F1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73DE3735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A92566"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>Test</w:t>
                  </w: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7A55915D" w:rsidR="001354CE" w:rsidRPr="00E547D6" w:rsidRDefault="001354CE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77777777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77777777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>Writing, reviewing and executing test cases.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77777777" w:rsidR="003569A6" w:rsidRPr="006134E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/>
                <w:color w:val="000000"/>
              </w:rPr>
              <w:t xml:space="preserve">Good knowledge in </w:t>
            </w:r>
            <w:r w:rsidRPr="000D3A00">
              <w:rPr>
                <w:rFonts w:ascii="Georgia" w:hAnsi="Georgia"/>
                <w:b/>
                <w:color w:val="000000"/>
              </w:rPr>
              <w:t>Core Java and Oops</w:t>
            </w:r>
            <w:r>
              <w:rPr>
                <w:rFonts w:ascii="Georgia" w:hAnsi="Georgia"/>
                <w:color w:val="000000"/>
              </w:rPr>
              <w:t xml:space="preserve"> Concepts.</w:t>
            </w:r>
          </w:p>
          <w:p w14:paraId="67483C64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Pr="003346ED">
              <w:rPr>
                <w:rFonts w:ascii="Georgia" w:hAnsi="Georgia" w:cs="Calibri"/>
                <w:kern w:val="1"/>
              </w:rPr>
              <w:t xml:space="preserve">xpert in writing 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Xpath expressions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6377B9C5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Ability to create and execut</w:t>
            </w:r>
            <w:r w:rsidR="00E158AF">
              <w:rPr>
                <w:rFonts w:ascii="Georgia" w:hAnsi="Georgia" w:cs="Calibri"/>
                <w:kern w:val="1"/>
              </w:rPr>
              <w:t xml:space="preserve">e Test cases using </w:t>
            </w:r>
            <w:r w:rsidR="00E158AF" w:rsidRPr="000D3A00">
              <w:rPr>
                <w:rFonts w:ascii="Georgia" w:hAnsi="Georgia" w:cs="Calibri"/>
                <w:b/>
                <w:kern w:val="1"/>
              </w:rPr>
              <w:t>Selenium WebD</w:t>
            </w:r>
            <w:r w:rsidRPr="000D3A00">
              <w:rPr>
                <w:rFonts w:ascii="Georgia" w:hAnsi="Georgia" w:cs="Calibri"/>
                <w:b/>
                <w:kern w:val="1"/>
              </w:rPr>
              <w:t>river, Java and TestNG annotations.</w:t>
            </w:r>
          </w:p>
          <w:p w14:paraId="031EAFFC" w14:textId="3E800141" w:rsidR="000D3A00" w:rsidRP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Clonning ,pulling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06F968E6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</w:t>
            </w:r>
            <w:proofErr w:type="spellStart"/>
            <w:r w:rsidRPr="000D3A00">
              <w:rPr>
                <w:rFonts w:ascii="Georgia" w:hAnsi="Georgia" w:cs="Calibri"/>
                <w:b/>
                <w:kern w:val="1"/>
              </w:rPr>
              <w:t>Sql</w:t>
            </w:r>
            <w:proofErr w:type="spellEnd"/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2939E95E" w14:textId="7AB2C8BB" w:rsidR="00DA0333" w:rsidRDefault="00DA0333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 xml:space="preserve">Good knowledge of </w:t>
            </w:r>
            <w:r w:rsidRPr="00DA0333">
              <w:rPr>
                <w:rFonts w:ascii="Georgia" w:hAnsi="Georgia" w:cs="Calibri"/>
                <w:b/>
                <w:kern w:val="1"/>
              </w:rPr>
              <w:t>Cypress</w:t>
            </w:r>
            <w:r>
              <w:rPr>
                <w:rFonts w:ascii="Georgia" w:hAnsi="Georgia" w:cs="Calibri"/>
                <w:kern w:val="1"/>
              </w:rPr>
              <w:t xml:space="preserve"> in that use </w:t>
            </w:r>
            <w:proofErr w:type="gramStart"/>
            <w:r w:rsidRPr="00DA0333">
              <w:rPr>
                <w:rFonts w:ascii="Georgia" w:hAnsi="Georgia" w:cs="Calibri"/>
                <w:b/>
                <w:kern w:val="1"/>
              </w:rPr>
              <w:t>implicit</w:t>
            </w:r>
            <w:r>
              <w:rPr>
                <w:rFonts w:ascii="Georgia" w:hAnsi="Georgia" w:cs="Calibri"/>
                <w:kern w:val="1"/>
              </w:rPr>
              <w:t xml:space="preserve"> ,</w:t>
            </w:r>
            <w:r w:rsidRPr="00DA0333">
              <w:rPr>
                <w:rFonts w:ascii="Georgia" w:hAnsi="Georgia" w:cs="Calibri"/>
                <w:b/>
                <w:kern w:val="1"/>
              </w:rPr>
              <w:t>explicit</w:t>
            </w:r>
            <w:proofErr w:type="gramEnd"/>
            <w:r w:rsidRPr="00DA0333">
              <w:rPr>
                <w:rFonts w:ascii="Georgia" w:hAnsi="Georgia" w:cs="Calibri"/>
                <w:b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 xml:space="preserve">command various </w:t>
            </w:r>
            <w:r w:rsidRPr="00DA0333">
              <w:rPr>
                <w:rFonts w:ascii="Georgia" w:hAnsi="Georgia" w:cs="Calibri"/>
                <w:b/>
                <w:kern w:val="1"/>
              </w:rPr>
              <w:t>BDD</w:t>
            </w:r>
            <w:r>
              <w:rPr>
                <w:rFonts w:ascii="Georgia" w:hAnsi="Georgia" w:cs="Calibri"/>
                <w:kern w:val="1"/>
              </w:rPr>
              <w:t>,</w:t>
            </w:r>
            <w:r>
              <w:rPr>
                <w:rFonts w:ascii="Georgia" w:hAnsi="Georgia" w:cs="Calibri"/>
                <w:b/>
                <w:kern w:val="1"/>
              </w:rPr>
              <w:t xml:space="preserve"> TDD</w:t>
            </w:r>
            <w:r>
              <w:rPr>
                <w:rFonts w:ascii="Georgia" w:hAnsi="Georgia" w:cs="Calibri"/>
                <w:kern w:val="1"/>
              </w:rPr>
              <w:t xml:space="preserve"> assertions ,Taking Screenshot ,Videos of failed test cases 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73B6FEB9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0D523A2" w14:textId="175980E9" w:rsidR="00B920B7" w:rsidRPr="00632962" w:rsidRDefault="003569A6" w:rsidP="00632962">
            <w:pPr>
              <w:pStyle w:val="divdocumentsectiontitle"/>
              <w:jc w:val="both"/>
              <w:rPr>
                <w:rFonts w:ascii="Cambria" w:eastAsia="Century Gothic" w:hAnsi="Cambria" w:cs="Century Gothic"/>
                <w:b/>
                <w:bCs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68E2D369" w14:textId="78911C81" w:rsidR="00B920B7" w:rsidRPr="00B920B7" w:rsidRDefault="00B920B7" w:rsidP="00B920B7">
            <w:pPr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  <w:p w14:paraId="1E148418" w14:textId="7A0C2091" w:rsidR="003569A6" w:rsidRPr="00D93273" w:rsidRDefault="003569A6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 xml:space="preserve"> Project </w:t>
            </w:r>
            <w:proofErr w:type="gramStart"/>
            <w:r>
              <w:rPr>
                <w:rFonts w:ascii="Cambria" w:hAnsi="Cambria"/>
                <w:b/>
                <w:bCs/>
              </w:rPr>
              <w:t>Name  :</w:t>
            </w:r>
            <w:proofErr w:type="gramEnd"/>
            <w:r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134995" w:rsidRDefault="003569A6" w:rsidP="00134995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134995">
              <w:rPr>
                <w:rFonts w:ascii="Cambria" w:hAnsi="Cambria"/>
              </w:rPr>
              <w:t>framework.</w:t>
            </w:r>
          </w:p>
          <w:p w14:paraId="1F6C21B1" w14:textId="721A6873" w:rsidR="00134995" w:rsidRPr="00823BBC" w:rsidRDefault="00632962" w:rsidP="00823BBC">
            <w:pPr>
              <w:pStyle w:val="BodyText"/>
              <w:numPr>
                <w:ilvl w:val="0"/>
                <w:numId w:val="23"/>
              </w:numPr>
            </w:pPr>
            <w:r>
              <w:t>works</w:t>
            </w:r>
            <w:r w:rsidR="00134995" w:rsidRPr="00823BBC">
              <w:t xml:space="preserve"> </w:t>
            </w:r>
            <w:proofErr w:type="gramStart"/>
            <w:r w:rsidR="00134995" w:rsidRPr="00823BBC">
              <w:t>on  cypress</w:t>
            </w:r>
            <w:proofErr w:type="gramEnd"/>
            <w:r w:rsidR="00823BBC">
              <w:t xml:space="preserve"> using</w:t>
            </w:r>
            <w:r w:rsidR="00823BBC" w:rsidRPr="00823BBC">
              <w:t xml:space="preserve"> java script</w:t>
            </w:r>
            <w:r>
              <w:t xml:space="preserve"> with mocha framework</w:t>
            </w:r>
            <w:r w:rsidR="00134995" w:rsidRPr="00823BBC">
              <w:t xml:space="preserve"> with 7-8 months of experience</w:t>
            </w:r>
          </w:p>
          <w:p w14:paraId="28640570" w14:textId="0223B6C9" w:rsidR="00823BBC" w:rsidRDefault="00134995" w:rsidP="00823BBC">
            <w:pPr>
              <w:pStyle w:val="ListParagraph"/>
              <w:numPr>
                <w:ilvl w:val="0"/>
                <w:numId w:val="23"/>
              </w:numPr>
            </w:pPr>
            <w:r>
              <w:t xml:space="preserve">Responsible for writing and maintaining </w:t>
            </w:r>
            <w:proofErr w:type="spellStart"/>
            <w:r>
              <w:t>script,adding</w:t>
            </w:r>
            <w:proofErr w:type="spellEnd"/>
            <w:r>
              <w:t xml:space="preserve"> new</w:t>
            </w:r>
            <w:r w:rsidR="00823BBC">
              <w:t xml:space="preserve"> test cases</w:t>
            </w:r>
            <w:r w:rsidR="00823BBC">
              <w:rPr>
                <w:lang w:val="en-US"/>
              </w:rPr>
              <w:t xml:space="preserve"> and maintaining the same and old one.</w:t>
            </w:r>
          </w:p>
          <w:p w14:paraId="3CAC7913" w14:textId="6EA64BA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>Uses page object module for writing script</w:t>
            </w:r>
          </w:p>
          <w:p w14:paraId="3FADA040" w14:textId="49B48D7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 xml:space="preserve">Also works </w:t>
            </w:r>
            <w:proofErr w:type="gramStart"/>
            <w:r>
              <w:rPr>
                <w:rFonts w:ascii="Cambria" w:hAnsi="Cambria"/>
                <w:lang w:val="en-US"/>
              </w:rPr>
              <w:t xml:space="preserve">on  </w:t>
            </w:r>
            <w:proofErr w:type="spellStart"/>
            <w:r>
              <w:rPr>
                <w:rFonts w:ascii="Cambria" w:hAnsi="Cambria"/>
                <w:lang w:val="en-US"/>
              </w:rPr>
              <w:t>api</w:t>
            </w:r>
            <w:proofErr w:type="spellEnd"/>
            <w:proofErr w:type="gramEnd"/>
            <w:r>
              <w:rPr>
                <w:rFonts w:ascii="Cambria" w:hAnsi="Cambria"/>
                <w:lang w:val="en-US"/>
              </w:rPr>
              <w:t xml:space="preserve"> using cypress</w:t>
            </w:r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77777777" w:rsidR="001354CE" w:rsidRPr="00E547D6" w:rsidRDefault="00466DF0" w:rsidP="003346ED">
            <w:pPr>
              <w:pStyle w:val="divdocumentsectionnth-child1sectiongap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82AC30E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E5C8E8F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FD5C7B0" w14:textId="77777777" w:rsidR="001354CE" w:rsidRPr="00E547D6" w:rsidRDefault="00466DF0" w:rsidP="003346ED">
            <w:pPr>
              <w:pStyle w:val="divdocumenttxtBold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11AA73D1" w:rsidR="001354CE" w:rsidRPr="00E547D6" w:rsidRDefault="00BE16FB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Banglore</w:t>
            </w:r>
            <w:proofErr w:type="spellEnd"/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India</w:t>
            </w:r>
          </w:p>
          <w:p w14:paraId="220FCCBB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4896FFD0" w:rsidR="001354CE" w:rsidRPr="000D3A00" w:rsidRDefault="00136C94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8087973988</w:t>
            </w:r>
            <w:bookmarkStart w:id="0" w:name="_GoBack"/>
            <w:bookmarkEnd w:id="0"/>
          </w:p>
          <w:p w14:paraId="251278C3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1728E53B" w:rsidR="001354CE" w:rsidRPr="00E547D6" w:rsidRDefault="00BE16FB" w:rsidP="003346ED">
            <w:pPr>
              <w:pStyle w:val="divdocumentword-break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l</w:t>
            </w:r>
            <w:r w:rsidRPr="00BE16FB"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anj21sumit@gmail.com</w:t>
            </w:r>
          </w:p>
          <w:p w14:paraId="78F2636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5DC70AA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0C23CFF0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54ECD9C4" w14:textId="0AA69FFD" w:rsidR="001354CE" w:rsidRPr="00E547D6" w:rsidRDefault="00466DF0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9A25A2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DA0333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,JAVASCRIPT.</w:t>
            </w:r>
          </w:p>
          <w:p w14:paraId="1D6B1B28" w14:textId="1B1AC606" w:rsidR="001354CE" w:rsidRPr="00E547D6" w:rsidRDefault="000D3A00" w:rsidP="003346ED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3346ED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77777777" w:rsidR="001354CE" w:rsidRPr="006F5DD8" w:rsidRDefault="00466DF0" w:rsidP="003346ED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29E8979A" w14:textId="2EE609A7" w:rsidR="003569A6" w:rsidRPr="00DA0333" w:rsidRDefault="00466DF0" w:rsidP="00DA0333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Testing </w:t>
            </w: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tools :</w:t>
            </w:r>
            <w:proofErr w:type="gramEnd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Selenium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WebDriver</w:t>
            </w:r>
            <w:r w:rsid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,</w:t>
            </w:r>
            <w:r w:rsidR="00DA0333" w:rsidRP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Cypress</w:t>
            </w:r>
            <w:proofErr w:type="spellEnd"/>
          </w:p>
          <w:p w14:paraId="1D378C1E" w14:textId="5FCABFE4" w:rsidR="006F5DD8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TestNg </w:t>
            </w:r>
          </w:p>
          <w:p w14:paraId="32C37C1F" w14:textId="508A9082" w:rsidR="006F5DD8" w:rsidRPr="000D3A00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Maven Project</w:t>
            </w:r>
          </w:p>
          <w:p w14:paraId="14A4F703" w14:textId="2B90B2E9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JIRA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3569A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tool</w:t>
            </w:r>
          </w:p>
          <w:p w14:paraId="6478ED4C" w14:textId="60051F70" w:rsidR="001354CE" w:rsidRPr="00E547D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API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using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POSTMAN 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</w:t>
            </w:r>
          </w:p>
          <w:p w14:paraId="0E346C42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29C5D2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6544EED9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08BF7F7" w14:textId="77777777" w:rsidR="001354CE" w:rsidRPr="00E547D6" w:rsidRDefault="00466DF0" w:rsidP="003346ED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3346ED">
            <w:pPr>
              <w:pStyle w:val="divdocumentli"/>
              <w:numPr>
                <w:ilvl w:val="0"/>
                <w:numId w:val="12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3346ED">
            <w:pPr>
              <w:pStyle w:val="divdocumentli"/>
              <w:numPr>
                <w:ilvl w:val="0"/>
                <w:numId w:val="13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C2254E8-5122-4167-9FB4-A04FC0F66C65}"/>
    <w:embedBold r:id="rId2" w:fontKey="{1E720414-A788-4AAE-9B05-283F19CF78B1}"/>
    <w:embedItalic r:id="rId3" w:fontKey="{4437AC33-D3B8-4D4B-BBCF-28F17223CDE3}"/>
    <w:embedBoldItalic r:id="rId4" w:fontKey="{5773EA36-D40E-4A96-8A0F-DE7FD0F21AB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EC5F892-C94D-4905-AD5C-C5D144F5591B}"/>
    <w:embedBold r:id="rId6" w:fontKey="{A6BFF3E8-523E-43D1-9ABA-A18C27FCA8C6}"/>
    <w:embedItalic r:id="rId7" w:fontKey="{6BBE1778-DA4A-41E5-9E0F-0D503B08AAA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B7F66C43-A0CB-420D-8826-243A7AA3F2CF}"/>
    <w:embedBold r:id="rId9" w:fontKey="{40B5FE46-0A06-4A0E-B979-3F9FA11542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015D768F-A3A7-4480-BD7E-BE4B3B7CD9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00000009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2556B2A"/>
    <w:multiLevelType w:val="hybridMultilevel"/>
    <w:tmpl w:val="0DE8DC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15188"/>
    <w:multiLevelType w:val="hybridMultilevel"/>
    <w:tmpl w:val="2ADCA2B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74CD2EF6"/>
    <w:multiLevelType w:val="hybridMultilevel"/>
    <w:tmpl w:val="2690EFF0"/>
    <w:lvl w:ilvl="0" w:tplc="04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9"/>
  </w:num>
  <w:num w:numId="15">
    <w:abstractNumId w:val="20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7"/>
  </w:num>
  <w:num w:numId="20">
    <w:abstractNumId w:val="18"/>
  </w:num>
  <w:num w:numId="21">
    <w:abstractNumId w:val="21"/>
  </w:num>
  <w:num w:numId="22">
    <w:abstractNumId w:val="16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4995"/>
    <w:rsid w:val="001354CE"/>
    <w:rsid w:val="00136C94"/>
    <w:rsid w:val="00185FE2"/>
    <w:rsid w:val="00233F63"/>
    <w:rsid w:val="002F5C0A"/>
    <w:rsid w:val="002F7F49"/>
    <w:rsid w:val="003346ED"/>
    <w:rsid w:val="003569A6"/>
    <w:rsid w:val="00376FC6"/>
    <w:rsid w:val="003E5F81"/>
    <w:rsid w:val="00466DF0"/>
    <w:rsid w:val="00520B58"/>
    <w:rsid w:val="005E797C"/>
    <w:rsid w:val="00632962"/>
    <w:rsid w:val="006F5DD8"/>
    <w:rsid w:val="00753379"/>
    <w:rsid w:val="00807EF1"/>
    <w:rsid w:val="00817BF2"/>
    <w:rsid w:val="00823BBC"/>
    <w:rsid w:val="008305F9"/>
    <w:rsid w:val="0093425D"/>
    <w:rsid w:val="009A25A2"/>
    <w:rsid w:val="009A2A12"/>
    <w:rsid w:val="00A92566"/>
    <w:rsid w:val="00AC232B"/>
    <w:rsid w:val="00AE6F29"/>
    <w:rsid w:val="00AE702F"/>
    <w:rsid w:val="00B77258"/>
    <w:rsid w:val="00B920B7"/>
    <w:rsid w:val="00BC7CB4"/>
    <w:rsid w:val="00BE16FB"/>
    <w:rsid w:val="00C0318B"/>
    <w:rsid w:val="00DA0333"/>
    <w:rsid w:val="00DC00F1"/>
    <w:rsid w:val="00E158AF"/>
    <w:rsid w:val="00E547D6"/>
    <w:rsid w:val="00F46B59"/>
    <w:rsid w:val="00F50915"/>
    <w:rsid w:val="00F65D8C"/>
    <w:rsid w:val="00F9211A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  <w:style w:type="paragraph" w:styleId="NoSpacing">
    <w:name w:val="No Spacing"/>
    <w:uiPriority w:val="1"/>
    <w:qFormat/>
    <w:rsid w:val="00823BB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4</cp:revision>
  <cp:lastPrinted>2023-03-20T05:57:00Z</cp:lastPrinted>
  <dcterms:created xsi:type="dcterms:W3CDTF">2023-03-20T05:28:00Z</dcterms:created>
  <dcterms:modified xsi:type="dcterms:W3CDTF">2023-03-20T06:00:00Z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