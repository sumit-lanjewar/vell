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14:paraId="593F41A0" w14:textId="77777777" w:rsidR="001354CE" w:rsidRPr="00E547D6" w:rsidRDefault="001354CE" w:rsidP="003346ED">
      <w:pPr>
        <w:jc w:val="both"/>
        <w:rPr>
          <w:rFonts w:ascii="Cambria" w:hAnsi="Cambria"/>
          <w:vanish/>
        </w:rPr>
      </w:pPr>
    </w:p>
    <w:tbl>
      <w:tblPr>
        <w:tblStyle w:val="divdocumentdivnottopsection"/>
        <w:tblW w:w="11910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60"/>
        <w:gridCol w:w="7810"/>
        <w:gridCol w:w="290"/>
        <w:gridCol w:w="30"/>
        <w:gridCol w:w="3110"/>
        <w:gridCol w:w="310"/>
      </w:tblGrid>
      <w:tr w:rsidR="001354CE" w:rsidRPr="00E547D6" w14:paraId="327A61EB" w14:textId="77777777" w:rsidTr="006F5DD8">
        <w:trPr>
          <w:trHeight w:val="16198"/>
        </w:trPr>
        <w:tc>
          <w:tcPr>
            <w:tcW w:w="36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AC56B58" w14:textId="3E8E36FB" w:rsidR="001354CE" w:rsidRPr="00E547D6" w:rsidRDefault="001354CE" w:rsidP="003346ED">
            <w:pPr>
              <w:jc w:val="both"/>
              <w:rPr>
                <w:rFonts w:ascii="Cambria" w:hAnsi="Cambria"/>
              </w:rPr>
            </w:pPr>
          </w:p>
          <w:p w14:paraId="32B3EF1A" w14:textId="77777777" w:rsidR="001354CE" w:rsidRPr="00E547D6" w:rsidRDefault="001354CE" w:rsidP="003346ED">
            <w:pPr>
              <w:pStyle w:val="leftpaddingcellParagraph"/>
              <w:jc w:val="both"/>
              <w:rPr>
                <w:rStyle w:val="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781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153A3E5" w14:textId="14DB5E12" w:rsidR="001354CE" w:rsidRPr="00E547D6" w:rsidRDefault="00A92566" w:rsidP="00C0318B">
            <w:pPr>
              <w:pStyle w:val="divdocumenttxtItl"/>
              <w:jc w:val="both"/>
              <w:rPr>
                <w:rStyle w:val="span"/>
                <w:rFonts w:ascii="Cambria" w:eastAsia="Century Gothic" w:hAnsi="Cambria"/>
                <w:sz w:val="22"/>
                <w:szCs w:val="22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An Experienced professional </w:t>
            </w:r>
            <w:proofErr w:type="gramStart"/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having  more</w:t>
            </w:r>
            <w:proofErr w:type="gramEnd"/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than 3 years of experience in Functional Testing, Manual testing, Automation Testing ( Selen</w:t>
            </w:r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ium </w:t>
            </w:r>
            <w:proofErr w:type="spellStart"/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WebDriver</w:t>
            </w:r>
            <w:r w:rsidR="00E02F2B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,</w:t>
            </w:r>
            <w:r w:rsidR="00E02F2B" w:rsidRPr="00E02F2B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>Cypress</w:t>
            </w:r>
            <w:proofErr w:type="spellEnd"/>
            <w:r w:rsidR="00E02F2B" w:rsidRPr="00E02F2B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 xml:space="preserve"> using </w:t>
            </w:r>
            <w:proofErr w:type="spellStart"/>
            <w:r w:rsidR="00E02F2B" w:rsidRPr="00E02F2B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>Javascript</w:t>
            </w:r>
            <w:proofErr w:type="spellEnd"/>
            <w:r w:rsidR="00555898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 xml:space="preserve"> with 1.1 years of experience</w:t>
            </w:r>
            <w:r w:rsidR="0017404A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 xml:space="preserve"> in insurance domain project</w:t>
            </w:r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) .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Very good exp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erience in SQL and API using POSTMAN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. Worked </w:t>
            </w:r>
            <w:proofErr w:type="gramStart"/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o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n  test</w:t>
            </w:r>
            <w:proofErr w:type="gramEnd"/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management tool-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JI</w:t>
            </w:r>
            <w:r w:rsidR="0017404A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RA.</w:t>
            </w:r>
          </w:p>
          <w:p w14:paraId="00C34C28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Work History</w:t>
            </w:r>
          </w:p>
          <w:p w14:paraId="5F4D4457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3243B095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302C92B7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9DA0FBB" w14:textId="45CEC14E" w:rsidR="001354CE" w:rsidRPr="00E547D6" w:rsidRDefault="00DC00F1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  <w:r w:rsidR="00466DF0" w:rsidRPr="00E547D6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466DF0" w:rsidRPr="00E547D6"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D9A5D56" w14:textId="129001FA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5FB955E" w14:textId="73DE3735" w:rsidR="001354CE" w:rsidRPr="00E547D6" w:rsidRDefault="00466DF0" w:rsidP="003346ED">
                  <w:pPr>
                    <w:pStyle w:val="divdocumentpaddedline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A92566"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>Test</w:t>
                  </w: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 Analyst</w:t>
                  </w:r>
                </w:p>
                <w:p w14:paraId="5D12AABA" w14:textId="4A305BAD" w:rsidR="001354CE" w:rsidRPr="00E547D6" w:rsidRDefault="00CB6523" w:rsidP="006F5DD8">
                  <w:pPr>
                    <w:pStyle w:val="divdocumentli"/>
                    <w:ind w:left="300"/>
                    <w:jc w:val="both"/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F20C7A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Global Logic ,Banglore</w:t>
                  </w:r>
                  <w:bookmarkStart w:id="0" w:name="_GoBack"/>
                  <w:bookmarkEnd w:id="0"/>
                </w:p>
              </w:tc>
            </w:tr>
          </w:tbl>
          <w:p w14:paraId="39053499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17BF9B50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Education</w:t>
            </w:r>
          </w:p>
          <w:p w14:paraId="2CB61BB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6151F22D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6A6556CC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FC4991E" w14:textId="23255B2A" w:rsidR="001354CE" w:rsidRPr="00E547D6" w:rsidRDefault="001354CE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432D589" w14:textId="4EF9CC04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D36C71B" w14:textId="0F66AC1A" w:rsidR="001354CE" w:rsidRPr="006F5DD8" w:rsidRDefault="00466DF0" w:rsidP="003346ED">
                  <w:pPr>
                    <w:pStyle w:val="divdocumentdegreeGap"/>
                    <w:spacing w:after="80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  <w:r w:rsidRPr="006F5DD8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  <w:t>Bachelor of Engineering</w:t>
                  </w:r>
                  <w:r w:rsidR="0017404A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  <w:t xml:space="preserve"> 2008-2012</w:t>
                  </w:r>
                </w:p>
                <w:p w14:paraId="79812495" w14:textId="1B94E2A9" w:rsidR="001354CE" w:rsidRPr="00E547D6" w:rsidRDefault="00DC00F1" w:rsidP="003346ED">
                  <w:pPr>
                    <w:pStyle w:val="divdocumenttxtItl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Rashtrasant Tukdoji Maharaj Nagpur</w:t>
                  </w:r>
                  <w:r w:rsidR="009A25A2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University.</w:t>
                  </w:r>
                </w:p>
              </w:tc>
            </w:tr>
            <w:tr w:rsidR="009A25A2" w:rsidRPr="00E547D6" w14:paraId="0186E78A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520BEF70" w14:textId="183E6EEB" w:rsidR="009A25A2" w:rsidRPr="00E547D6" w:rsidRDefault="009A25A2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2EED8843" w14:textId="77777777" w:rsidR="009A25A2" w:rsidRPr="00E547D6" w:rsidRDefault="009A25A2" w:rsidP="003346ED">
                  <w:pPr>
                    <w:jc w:val="both"/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69912D62" w14:textId="77777777" w:rsidR="009A25A2" w:rsidRPr="006F5DD8" w:rsidRDefault="009A25A2" w:rsidP="003346ED">
                  <w:pPr>
                    <w:pStyle w:val="divdocumentdegreeGap"/>
                    <w:spacing w:after="80"/>
                    <w:jc w:val="both"/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</w:p>
              </w:tc>
            </w:tr>
          </w:tbl>
          <w:p w14:paraId="4CBFB4E3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718B4E11" w14:textId="2877EB91" w:rsidR="001354CE" w:rsidRPr="00E547D6" w:rsidRDefault="009A25A2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  <w:r w:rsidR="00466DF0"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Testing Skills</w:t>
            </w: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</w:p>
          <w:p w14:paraId="083EC7B5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2CA6838A" w14:textId="4BFCAA75" w:rsidR="003569A6" w:rsidRPr="006134E6" w:rsidRDefault="003569A6" w:rsidP="003569A6">
            <w:pPr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/>
                <w:color w:val="000000"/>
                <w:sz w:val="22"/>
                <w:szCs w:val="22"/>
              </w:rPr>
            </w:pP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Involved in </w:t>
            </w:r>
            <w:r w:rsidRPr="00E158AF">
              <w:rPr>
                <w:rFonts w:ascii="Georgia" w:hAnsi="Georgia"/>
                <w:b/>
                <w:color w:val="000000"/>
                <w:sz w:val="22"/>
                <w:szCs w:val="22"/>
              </w:rPr>
              <w:t>SRS</w:t>
            </w: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 Analysis</w:t>
            </w:r>
            <w:r>
              <w:rPr>
                <w:rFonts w:ascii="Georgia" w:hAnsi="Georgia"/>
                <w:color w:val="000000"/>
                <w:sz w:val="22"/>
                <w:szCs w:val="22"/>
              </w:rPr>
              <w:t>.</w:t>
            </w:r>
          </w:p>
          <w:p w14:paraId="0B1116BC" w14:textId="77777777" w:rsidR="003569A6" w:rsidRPr="001A7AD7" w:rsidRDefault="003569A6" w:rsidP="003569A6">
            <w:pPr>
              <w:pStyle w:val="ListParagraph"/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 w:cs="Calibri"/>
                <w:lang w:val="en-US"/>
              </w:rPr>
            </w:pPr>
            <w:r>
              <w:rPr>
                <w:rFonts w:ascii="Georgia" w:hAnsi="Georgia" w:cs="Calibri"/>
                <w:lang w:val="en-IN"/>
              </w:rPr>
              <w:t>Writing, reviewing and executing test cases.</w:t>
            </w:r>
          </w:p>
          <w:p w14:paraId="29A1D65B" w14:textId="77777777" w:rsidR="003569A6" w:rsidRPr="00817BF2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Performed </w:t>
            </w:r>
            <w:r w:rsidRPr="00E158AF">
              <w:rPr>
                <w:rFonts w:ascii="Georgia" w:hAnsi="Georgia"/>
                <w:b/>
                <w:lang w:eastAsia="en-IN"/>
              </w:rPr>
              <w:t>Functional, Integration and Retesting, Regression, Sanity and Database</w:t>
            </w:r>
            <w:r w:rsidRPr="00817BF2">
              <w:rPr>
                <w:rFonts w:ascii="Georgia" w:hAnsi="Georgia"/>
                <w:lang w:eastAsia="en-IN"/>
              </w:rPr>
              <w:t xml:space="preserve"> testing.</w:t>
            </w:r>
          </w:p>
          <w:p w14:paraId="40A93368" w14:textId="77777777" w:rsidR="003569A6" w:rsidRPr="006134E6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Enough exposure to all stages of </w:t>
            </w:r>
            <w:r w:rsidRPr="00E158AF">
              <w:rPr>
                <w:rFonts w:ascii="Georgia" w:hAnsi="Georgia"/>
                <w:b/>
                <w:lang w:eastAsia="en-IN"/>
              </w:rPr>
              <w:t>SDLC and STLC</w:t>
            </w:r>
            <w:r>
              <w:rPr>
                <w:rFonts w:ascii="Georgia" w:hAnsi="Georgia"/>
                <w:lang w:eastAsia="en-IN"/>
              </w:rPr>
              <w:t xml:space="preserve"> in Agile methodology.</w:t>
            </w:r>
          </w:p>
          <w:p w14:paraId="3625E829" w14:textId="77777777" w:rsidR="003569A6" w:rsidRPr="006134E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/>
                <w:color w:val="000000"/>
              </w:rPr>
              <w:t xml:space="preserve">Good knowledge in </w:t>
            </w:r>
            <w:r w:rsidRPr="000D3A00">
              <w:rPr>
                <w:rFonts w:ascii="Georgia" w:hAnsi="Georgia"/>
                <w:b/>
                <w:color w:val="000000"/>
              </w:rPr>
              <w:t>Core Java and Oops</w:t>
            </w:r>
            <w:r>
              <w:rPr>
                <w:rFonts w:ascii="Georgia" w:hAnsi="Georgia"/>
                <w:color w:val="000000"/>
              </w:rPr>
              <w:t xml:space="preserve"> Concepts.</w:t>
            </w:r>
          </w:p>
          <w:p w14:paraId="67483C64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>E</w:t>
            </w:r>
            <w:r w:rsidRPr="003346ED">
              <w:rPr>
                <w:rFonts w:ascii="Georgia" w:hAnsi="Georgia" w:cs="Calibri"/>
                <w:kern w:val="1"/>
              </w:rPr>
              <w:t xml:space="preserve">xpert in writing 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Xpath expressions </w:t>
            </w:r>
            <w:r w:rsidRPr="003346ED">
              <w:rPr>
                <w:rFonts w:ascii="Georgia" w:hAnsi="Georgia" w:cs="Calibri"/>
                <w:kern w:val="1"/>
              </w:rPr>
              <w:t>to identify web elements</w:t>
            </w:r>
            <w:r>
              <w:rPr>
                <w:rFonts w:ascii="Georgia" w:hAnsi="Georgia" w:cs="Calibri"/>
                <w:kern w:val="1"/>
              </w:rPr>
              <w:t>.</w:t>
            </w:r>
          </w:p>
          <w:p w14:paraId="5941BDD1" w14:textId="6377B9C5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Ability to create and execut</w:t>
            </w:r>
            <w:r w:rsidR="00E158AF">
              <w:rPr>
                <w:rFonts w:ascii="Georgia" w:hAnsi="Georgia" w:cs="Calibri"/>
                <w:kern w:val="1"/>
              </w:rPr>
              <w:t xml:space="preserve">e Test cases using </w:t>
            </w:r>
            <w:r w:rsidR="00E158AF" w:rsidRPr="000D3A00">
              <w:rPr>
                <w:rFonts w:ascii="Georgia" w:hAnsi="Georgia" w:cs="Calibri"/>
                <w:b/>
                <w:kern w:val="1"/>
              </w:rPr>
              <w:t>Selenium WebD</w:t>
            </w:r>
            <w:r w:rsidRPr="000D3A00">
              <w:rPr>
                <w:rFonts w:ascii="Georgia" w:hAnsi="Georgia" w:cs="Calibri"/>
                <w:b/>
                <w:kern w:val="1"/>
              </w:rPr>
              <w:t>river, Java and TestNG annotations.</w:t>
            </w:r>
          </w:p>
          <w:p w14:paraId="031EAFFC" w14:textId="3E800141" w:rsidR="000D3A00" w:rsidRPr="000D3A00" w:rsidRDefault="000D3A00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>
              <w:rPr>
                <w:rFonts w:ascii="Georgia" w:hAnsi="Georgia" w:cs="Calibri"/>
                <w:b/>
                <w:kern w:val="1"/>
              </w:rPr>
              <w:t>Clonning ,pulling ,pushing code on GitHub</w:t>
            </w:r>
            <w:r w:rsidR="006F5DD8">
              <w:rPr>
                <w:rFonts w:ascii="Georgia" w:hAnsi="Georgia" w:cs="Calibri"/>
                <w:b/>
                <w:kern w:val="1"/>
              </w:rPr>
              <w:t xml:space="preserve"> Repository</w:t>
            </w:r>
            <w:r>
              <w:rPr>
                <w:rFonts w:ascii="Georgia" w:hAnsi="Georgia" w:cs="Calibri"/>
                <w:b/>
                <w:kern w:val="1"/>
              </w:rPr>
              <w:t>.</w:t>
            </w:r>
          </w:p>
          <w:p w14:paraId="4A1BCD92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Defect Reporting and Tracking using</w:t>
            </w:r>
            <w:r>
              <w:rPr>
                <w:rFonts w:ascii="Georgia" w:hAnsi="Georgia" w:cs="Calibri"/>
                <w:kern w:val="1"/>
              </w:rPr>
              <w:t xml:space="preserve"> </w:t>
            </w:r>
            <w:r w:rsidRPr="003346ED">
              <w:rPr>
                <w:rFonts w:ascii="Georgia" w:hAnsi="Georgia" w:cs="Calibri"/>
                <w:kern w:val="1"/>
              </w:rPr>
              <w:t>Defect Management Tool</w:t>
            </w:r>
            <w:r>
              <w:rPr>
                <w:rFonts w:ascii="Georgia" w:hAnsi="Georgia" w:cs="Calibri"/>
                <w:kern w:val="1"/>
              </w:rPr>
              <w:t xml:space="preserve"> (</w:t>
            </w:r>
            <w:r w:rsidRPr="000D3A00">
              <w:rPr>
                <w:rFonts w:ascii="Georgia" w:hAnsi="Georgia" w:cs="Calibri"/>
                <w:b/>
                <w:kern w:val="1"/>
              </w:rPr>
              <w:t>JIRA).</w:t>
            </w:r>
          </w:p>
          <w:p w14:paraId="27AA414B" w14:textId="77777777" w:rsidR="003569A6" w:rsidRPr="000D3A00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b/>
                <w:lang w:eastAsia="en-IN"/>
              </w:rPr>
            </w:pPr>
            <w:r w:rsidRPr="000D3A00">
              <w:rPr>
                <w:rFonts w:ascii="Georgia" w:hAnsi="Georgia"/>
                <w:b/>
                <w:lang w:eastAsia="en-IN"/>
              </w:rPr>
              <w:t>API</w:t>
            </w:r>
            <w:r>
              <w:rPr>
                <w:rFonts w:ascii="Georgia" w:hAnsi="Georgia"/>
                <w:lang w:eastAsia="en-IN"/>
              </w:rPr>
              <w:t xml:space="preserve"> testing using </w:t>
            </w:r>
            <w:r w:rsidRPr="000D3A00">
              <w:rPr>
                <w:rFonts w:ascii="Georgia" w:hAnsi="Georgia"/>
                <w:b/>
                <w:lang w:eastAsia="en-IN"/>
              </w:rPr>
              <w:t>Postman.</w:t>
            </w:r>
          </w:p>
          <w:p w14:paraId="49979943" w14:textId="7726BACE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>Good</w:t>
            </w:r>
            <w:r w:rsidRPr="003346ED">
              <w:rPr>
                <w:rFonts w:ascii="Georgia" w:hAnsi="Georgia" w:cs="Calibri"/>
                <w:kern w:val="1"/>
              </w:rPr>
              <w:t xml:space="preserve"> knowledge on</w:t>
            </w:r>
            <w:r w:rsidR="000D3A00">
              <w:rPr>
                <w:rFonts w:ascii="Georgia" w:hAnsi="Georgia" w:cs="Calibri"/>
                <w:kern w:val="1"/>
              </w:rPr>
              <w:t xml:space="preserve"> </w:t>
            </w:r>
            <w:r w:rsidR="000D3A00" w:rsidRPr="000D3A00">
              <w:rPr>
                <w:rFonts w:ascii="Georgia" w:hAnsi="Georgia" w:cs="Calibri"/>
                <w:b/>
                <w:kern w:val="1"/>
              </w:rPr>
              <w:t>My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 </w:t>
            </w:r>
            <w:proofErr w:type="spellStart"/>
            <w:r w:rsidRPr="000D3A00">
              <w:rPr>
                <w:rFonts w:ascii="Georgia" w:hAnsi="Georgia" w:cs="Calibri"/>
                <w:b/>
                <w:kern w:val="1"/>
              </w:rPr>
              <w:t>Sql</w:t>
            </w:r>
            <w:proofErr w:type="spellEnd"/>
            <w:r>
              <w:rPr>
                <w:rFonts w:ascii="Georgia" w:hAnsi="Georgia" w:cs="Calibri"/>
                <w:kern w:val="1"/>
              </w:rPr>
              <w:t xml:space="preserve"> Developer.</w:t>
            </w:r>
          </w:p>
          <w:p w14:paraId="57DF6FF6" w14:textId="77777777" w:rsidR="003569A6" w:rsidRPr="003346ED" w:rsidRDefault="003569A6" w:rsidP="003569A6">
            <w:pPr>
              <w:pStyle w:val="p"/>
              <w:ind w:left="1820"/>
              <w:jc w:val="both"/>
              <w:rPr>
                <w:rStyle w:val="divdocumentleft-box"/>
                <w:rFonts w:ascii="Georgia" w:eastAsia="Century Gothic" w:hAnsi="Georgia" w:cs="Century Gothic"/>
                <w:color w:val="343434"/>
                <w:sz w:val="22"/>
                <w:szCs w:val="22"/>
              </w:rPr>
            </w:pPr>
          </w:p>
          <w:p w14:paraId="6B802306" w14:textId="77777777" w:rsidR="001354CE" w:rsidRPr="00E547D6" w:rsidRDefault="001354CE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</w:p>
          <w:tbl>
            <w:tblPr>
              <w:tblpPr w:leftFromText="180" w:rightFromText="180" w:vertAnchor="page" w:horzAnchor="margin" w:tblpY="1"/>
              <w:tblOverlap w:val="never"/>
              <w:tblW w:w="9532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32"/>
            </w:tblGrid>
            <w:tr w:rsidR="00A92566" w:rsidRPr="00E547D6" w14:paraId="39C5CCEA" w14:textId="77777777" w:rsidTr="00A92566">
              <w:trPr>
                <w:trHeight w:val="288"/>
              </w:trPr>
              <w:tc>
                <w:tcPr>
                  <w:tcW w:w="9532" w:type="dxa"/>
                </w:tcPr>
                <w:p w14:paraId="54038D01" w14:textId="77777777" w:rsidR="00A92566" w:rsidRPr="00E547D6" w:rsidRDefault="00A92566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  <w:tbl>
                  <w:tblPr>
                    <w:tblStyle w:val="divdocumentdivnotparentContainer"/>
                    <w:tblW w:w="5000" w:type="pct"/>
                    <w:tblCellSpacing w:w="0" w:type="dxa"/>
                    <w:shd w:val="clear" w:color="auto" w:fill="373D48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9532"/>
                  </w:tblGrid>
                  <w:tr w:rsidR="008305F9" w:rsidRPr="00E547D6" w14:paraId="615DA2C1" w14:textId="77777777" w:rsidTr="00ED213D">
                    <w:trPr>
                      <w:trHeight w:val="693"/>
                      <w:tblCellSpacing w:w="0" w:type="dxa"/>
                    </w:trPr>
                    <w:tc>
                      <w:tcPr>
                        <w:tcW w:w="5000" w:type="pct"/>
                        <w:shd w:val="clear" w:color="auto" w:fill="373D48"/>
                        <w:tcMar>
                          <w:top w:w="300" w:type="dxa"/>
                          <w:left w:w="0" w:type="dxa"/>
                          <w:bottom w:w="400" w:type="dxa"/>
                          <w:right w:w="0" w:type="dxa"/>
                        </w:tcMar>
                        <w:hideMark/>
                      </w:tcPr>
                      <w:p w14:paraId="44DE4E1D" w14:textId="41B72A2B" w:rsidR="008305F9" w:rsidRPr="00E547D6" w:rsidRDefault="00BE16FB" w:rsidP="00AE702F">
                        <w:pPr>
                          <w:pStyle w:val="divdocumentname"/>
                          <w:pBdr>
                            <w:left w:val="none" w:sz="0" w:space="15" w:color="auto"/>
                            <w:right w:val="none" w:sz="0" w:space="15" w:color="auto"/>
                          </w:pBdr>
                          <w:spacing w:line="790" w:lineRule="exact"/>
                          <w:ind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r w:rsidR="00CB6523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Sumit</w:t>
                        </w:r>
                        <w:proofErr w:type="spellEnd"/>
                        <w:r w:rsidR="00CB6523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 w:rsidR="00CB6523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Lanjewar</w:t>
                        </w:r>
                        <w:proofErr w:type="spellEnd"/>
                      </w:p>
                      <w:p w14:paraId="1F6784C8" w14:textId="77777777" w:rsidR="008305F9" w:rsidRPr="00E547D6" w:rsidRDefault="008305F9" w:rsidP="008305F9">
                        <w:pPr>
                          <w:pStyle w:val="documentresumeTitle"/>
                          <w:spacing w:line="500" w:lineRule="exact"/>
                          <w:ind w:left="300"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>Software T</w:t>
                        </w:r>
                        <w:r w:rsidRPr="00E547D6">
                          <w:rPr>
                            <w:rStyle w:val="span"/>
                            <w:rFonts w:ascii="Cambria" w:eastAsia="Century Gothic" w:hAnsi="Cambria"/>
                          </w:rPr>
                          <w:t>est</w:t>
                        </w: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 xml:space="preserve"> Analyst</w:t>
                        </w:r>
                      </w:p>
                    </w:tc>
                  </w:tr>
                </w:tbl>
                <w:p w14:paraId="413F7059" w14:textId="493BB7EE" w:rsidR="00C0318B" w:rsidRPr="00E547D6" w:rsidRDefault="00C0318B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</w:tc>
            </w:tr>
          </w:tbl>
          <w:p w14:paraId="056A31B8" w14:textId="77777777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  <w:p w14:paraId="560222E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5919F45B" w14:textId="74CB7BDC" w:rsidR="00B77258" w:rsidRDefault="003569A6" w:rsidP="003569A6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Project</w:t>
            </w:r>
          </w:p>
          <w:p w14:paraId="50D523A2" w14:textId="24764932" w:rsidR="00B920B7" w:rsidRDefault="00E158AF" w:rsidP="00B920B7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Previous</w:t>
            </w:r>
            <w:r w:rsidR="00B920B7">
              <w:rPr>
                <w:rFonts w:ascii="Cambria" w:hAnsi="Cambria"/>
                <w:b/>
                <w:bCs/>
              </w:rPr>
              <w:t xml:space="preserve"> Project Name :</w:t>
            </w:r>
            <w:r w:rsidR="00B920B7" w:rsidRPr="00B920B7">
              <w:rPr>
                <w:rFonts w:ascii="Cambria" w:hAnsi="Cambria"/>
                <w:b/>
                <w:bCs/>
                <w:color w:val="F2F2F2" w:themeColor="background1" w:themeShade="F2"/>
              </w:rPr>
              <w:t>Care Cloud Software</w:t>
            </w:r>
          </w:p>
          <w:p w14:paraId="68E2D369" w14:textId="0CD2A472" w:rsidR="00B920B7" w:rsidRPr="00B920B7" w:rsidRDefault="00B920B7" w:rsidP="00B920B7">
            <w:pPr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="Cambria" w:hAnsi="Cambria"/>
                <w:b/>
                <w:bCs/>
              </w:rPr>
              <w:t xml:space="preserve">Domain :  </w:t>
            </w:r>
            <w:r w:rsidRPr="00B920B7">
              <w:rPr>
                <w:rFonts w:ascii="Cambria" w:hAnsi="Cambria"/>
                <w:b/>
                <w:bCs/>
                <w:i/>
                <w:color w:val="F2F2F2" w:themeColor="background1" w:themeShade="F2"/>
              </w:rPr>
              <w:t xml:space="preserve"> Healthcare</w:t>
            </w:r>
          </w:p>
          <w:p w14:paraId="1E148418" w14:textId="703BFB3E" w:rsidR="003569A6" w:rsidRPr="00D93273" w:rsidRDefault="00E158AF" w:rsidP="003569A6">
            <w:pPr>
              <w:rPr>
                <w:rFonts w:ascii="Cambria" w:hAnsi="Cambria"/>
                <w:b/>
                <w:bCs/>
                <w:i/>
              </w:rPr>
            </w:pPr>
            <w:r>
              <w:rPr>
                <w:rFonts w:ascii="Cambria" w:hAnsi="Cambria"/>
                <w:b/>
                <w:bCs/>
              </w:rPr>
              <w:t>Current</w:t>
            </w:r>
            <w:r w:rsidR="003569A6">
              <w:rPr>
                <w:rFonts w:ascii="Cambria" w:hAnsi="Cambria"/>
                <w:b/>
                <w:bCs/>
              </w:rPr>
              <w:t xml:space="preserve"> Project Name  :</w:t>
            </w:r>
            <w:r w:rsidR="003569A6" w:rsidRPr="00B920B7">
              <w:rPr>
                <w:rFonts w:ascii="Cambria" w:hAnsi="Cambria"/>
                <w:b/>
                <w:bCs/>
                <w:i/>
                <w:color w:val="F2F2F2" w:themeColor="background1" w:themeShade="F2"/>
              </w:rPr>
              <w:t>Personal Line Account</w:t>
            </w:r>
          </w:p>
          <w:p w14:paraId="141C581A" w14:textId="77777777" w:rsidR="003569A6" w:rsidRDefault="003569A6" w:rsidP="003569A6">
            <w:pPr>
              <w:rPr>
                <w:rFonts w:ascii="Cambria" w:hAnsi="Cambria"/>
                <w:b/>
                <w:bCs/>
              </w:rPr>
            </w:pPr>
            <w:r w:rsidRPr="006C366E">
              <w:rPr>
                <w:rFonts w:ascii="Cambria" w:hAnsi="Cambria"/>
                <w:b/>
                <w:bCs/>
              </w:rPr>
              <w:t>Domain</w:t>
            </w:r>
            <w:r>
              <w:rPr>
                <w:rFonts w:ascii="Cambria" w:hAnsi="Cambria"/>
                <w:b/>
                <w:bCs/>
              </w:rPr>
              <w:t xml:space="preserve">: </w:t>
            </w:r>
            <w:r w:rsidRPr="006C366E">
              <w:rPr>
                <w:rFonts w:ascii="Cambria" w:hAnsi="Cambria"/>
                <w:bCs/>
              </w:rPr>
              <w:t xml:space="preserve"> </w:t>
            </w:r>
            <w:r w:rsidRPr="00B920B7">
              <w:rPr>
                <w:rFonts w:ascii="Cambria" w:hAnsi="Cambria"/>
                <w:b/>
                <w:bCs/>
                <w:color w:val="F2F2F2" w:themeColor="background1" w:themeShade="F2"/>
              </w:rPr>
              <w:t>Insurance</w:t>
            </w:r>
          </w:p>
          <w:p w14:paraId="1E6C8695" w14:textId="77777777" w:rsidR="003569A6" w:rsidRPr="003E5F81" w:rsidRDefault="003569A6" w:rsidP="003569A6">
            <w:pPr>
              <w:rPr>
                <w:rFonts w:ascii="Cambria" w:hAnsi="Cambria"/>
                <w:b/>
                <w:bCs/>
              </w:rPr>
            </w:pPr>
          </w:p>
          <w:p w14:paraId="4473D141" w14:textId="77777777" w:rsidR="003569A6" w:rsidRPr="00E547D6" w:rsidRDefault="003569A6" w:rsidP="003569A6">
            <w:pPr>
              <w:pStyle w:val="p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  <w:r w:rsidRPr="00E547D6"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  <w:t>Roles and Responsibilities</w:t>
            </w:r>
          </w:p>
          <w:p w14:paraId="2A2F7D43" w14:textId="5E6FAFA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Involved in Estimation Meeting</w:t>
            </w:r>
          </w:p>
          <w:p w14:paraId="7AE53439" w14:textId="369B078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lastRenderedPageBreak/>
              <w:t xml:space="preserve">Writing Test Scenarios </w:t>
            </w:r>
          </w:p>
          <w:p w14:paraId="46117A73" w14:textId="3835C4EE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Writing Test Cases</w:t>
            </w:r>
          </w:p>
          <w:p w14:paraId="27935E7A" w14:textId="1FA00722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Peer review for other team mates</w:t>
            </w:r>
          </w:p>
          <w:p w14:paraId="13641745" w14:textId="7AB3DA61" w:rsidR="003569A6" w:rsidRPr="009A25A2" w:rsidRDefault="00E158AF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lang w:val="en-US"/>
              </w:rPr>
              <w:t xml:space="preserve">     </w:t>
            </w:r>
            <w:r>
              <w:t xml:space="preserve"> </w:t>
            </w:r>
            <w:r w:rsidR="003569A6">
              <w:t>Sanity Testing</w:t>
            </w:r>
            <w:r w:rsidR="009A25A2">
              <w:rPr>
                <w:lang w:val="en-US"/>
              </w:rPr>
              <w:t>,</w:t>
            </w:r>
            <w:r w:rsidR="003569A6">
              <w:t>Test Execution</w:t>
            </w:r>
            <w:r w:rsidRPr="009A25A2">
              <w:rPr>
                <w:lang w:val="en-US"/>
              </w:rPr>
              <w:t xml:space="preserve">  , </w:t>
            </w:r>
            <w:r>
              <w:t xml:space="preserve"> Bug raising and Tracking bug </w:t>
            </w:r>
          </w:p>
          <w:p w14:paraId="2875D5AD" w14:textId="32110460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Maintaining Bug Tracker. – </w:t>
            </w:r>
          </w:p>
          <w:p w14:paraId="59EE73D1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Generating Regression Test scripts by extracting the r</w:t>
            </w:r>
            <w:r>
              <w:rPr>
                <w:rFonts w:ascii="Cambria" w:hAnsi="Cambria"/>
              </w:rPr>
              <w:t xml:space="preserve">equirements </w:t>
            </w:r>
          </w:p>
          <w:p w14:paraId="629B0AD5" w14:textId="2349163D" w:rsidR="003569A6" w:rsidRPr="009A25A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 w:rsidRPr="009A25A2">
              <w:rPr>
                <w:rFonts w:ascii="Cambria" w:hAnsi="Cambria"/>
              </w:rPr>
              <w:t>Developed Automation Test Scripts.</w:t>
            </w:r>
          </w:p>
          <w:p w14:paraId="5AC605EF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 xml:space="preserve">Creating POM (page object model) and Test classes for the </w:t>
            </w:r>
          </w:p>
          <w:p w14:paraId="70FB7F0B" w14:textId="27F77165" w:rsidR="003569A6" w:rsidRPr="00E547D6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framework.</w:t>
            </w:r>
          </w:p>
          <w:p w14:paraId="69C77D12" w14:textId="010F76CF" w:rsidR="00E158AF" w:rsidRDefault="003569A6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</w:t>
            </w:r>
            <w:r w:rsidR="00E158AF">
              <w:rPr>
                <w:rFonts w:ascii="Cambria" w:hAnsi="Cambria"/>
              </w:rPr>
              <w:t xml:space="preserve">  </w:t>
            </w:r>
            <w:r w:rsidRPr="0019591F">
              <w:rPr>
                <w:rFonts w:ascii="Cambria" w:hAnsi="Cambria"/>
              </w:rPr>
              <w:t>Performed Smoke, Functional, System Inte</w:t>
            </w:r>
            <w:r>
              <w:rPr>
                <w:rFonts w:ascii="Cambria" w:hAnsi="Cambria"/>
              </w:rPr>
              <w:t xml:space="preserve">gration, Retesting, </w:t>
            </w:r>
          </w:p>
          <w:p w14:paraId="7B45B7E3" w14:textId="7FBADBE4" w:rsidR="003569A6" w:rsidRDefault="00E158AF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 </w:t>
            </w:r>
            <w:r w:rsidR="003569A6">
              <w:rPr>
                <w:rFonts w:ascii="Cambria" w:hAnsi="Cambria"/>
              </w:rPr>
              <w:t xml:space="preserve">Regression </w:t>
            </w:r>
            <w:proofErr w:type="gramStart"/>
            <w:r w:rsidR="003569A6">
              <w:rPr>
                <w:rFonts w:ascii="Cambria" w:hAnsi="Cambria"/>
              </w:rPr>
              <w:t>T</w:t>
            </w:r>
            <w:r w:rsidR="003569A6" w:rsidRPr="0019591F">
              <w:rPr>
                <w:rFonts w:ascii="Cambria" w:hAnsi="Cambria"/>
              </w:rPr>
              <w:t>esting .</w:t>
            </w:r>
            <w:proofErr w:type="gramEnd"/>
          </w:p>
          <w:p w14:paraId="1D455EAC" w14:textId="77777777" w:rsidR="00555898" w:rsidRDefault="00555898" w:rsidP="00555898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 xml:space="preserve">In cypress write down the script using page object module in that uses TDD </w:t>
            </w:r>
            <w:proofErr w:type="gramStart"/>
            <w:r>
              <w:rPr>
                <w:rFonts w:ascii="Georgia" w:hAnsi="Georgia" w:cs="Calibri"/>
                <w:kern w:val="1"/>
              </w:rPr>
              <w:t>assertion ,actions</w:t>
            </w:r>
            <w:proofErr w:type="gramEnd"/>
            <w:r>
              <w:rPr>
                <w:rFonts w:ascii="Georgia" w:hAnsi="Georgia" w:cs="Calibri"/>
                <w:kern w:val="1"/>
              </w:rPr>
              <w:t>.</w:t>
            </w:r>
          </w:p>
          <w:p w14:paraId="094DBFCF" w14:textId="7D240B35" w:rsidR="00555898" w:rsidRDefault="00555898" w:rsidP="00555898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>Maintaining the script</w:t>
            </w:r>
          </w:p>
          <w:p w14:paraId="3E92B563" w14:textId="77777777" w:rsidR="00555898" w:rsidRPr="0019591F" w:rsidRDefault="00555898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</w:p>
          <w:p w14:paraId="3CAC7913" w14:textId="77777777" w:rsidR="003569A6" w:rsidRPr="006C366E" w:rsidRDefault="003569A6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  <w:lang w:val="en-US"/>
              </w:rPr>
            </w:pPr>
          </w:p>
          <w:p w14:paraId="3FADA040" w14:textId="77777777" w:rsidR="003569A6" w:rsidRPr="0019591F" w:rsidRDefault="003569A6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</w:p>
          <w:p w14:paraId="6A9E86A3" w14:textId="6DC2C11F" w:rsidR="00753379" w:rsidRPr="00E547D6" w:rsidRDefault="00753379" w:rsidP="00753379">
            <w:pPr>
              <w:pStyle w:val="p"/>
              <w:jc w:val="both"/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5C004FB2" w14:textId="6D36D87E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29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2FE457F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3FBCC6D8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110" w:type="dxa"/>
            <w:shd w:val="clear" w:color="auto" w:fill="DDD9C3" w:themeFill="background2" w:themeFillShade="E6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48251EAA" w14:textId="4BD87AF7" w:rsidR="001354CE" w:rsidRPr="00E547D6" w:rsidRDefault="001354CE" w:rsidP="003346ED">
            <w:pPr>
              <w:jc w:val="both"/>
              <w:rPr>
                <w:rFonts w:ascii="Cambria" w:hAnsi="Cambria"/>
              </w:rPr>
            </w:pPr>
          </w:p>
          <w:p w14:paraId="4AF24346" w14:textId="4B0BC3B3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D5F79C1" w14:textId="72CE9EC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7BAE24F0" w14:textId="62CBF3B6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455175F1" w14:textId="61267CCF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C8EFE5F" w14:textId="7777777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53164390" w14:textId="77777777" w:rsidR="001354CE" w:rsidRPr="00E547D6" w:rsidRDefault="00466DF0" w:rsidP="003346ED">
            <w:pPr>
              <w:pStyle w:val="divdocumentsectionnth-child1sectiongap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82AC30E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B89BE7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E5C8E8F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FD5C7B0" w14:textId="77777777" w:rsidR="001354CE" w:rsidRPr="00E547D6" w:rsidRDefault="00466DF0" w:rsidP="003346ED">
            <w:pPr>
              <w:pStyle w:val="divdocumenttxtBoldParagraph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14:paraId="375A6635" w14:textId="5F250DD8" w:rsidR="001354CE" w:rsidRPr="00E547D6" w:rsidRDefault="00F20C7A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Banglore</w:t>
            </w:r>
            <w:proofErr w:type="spellEnd"/>
            <w:r w:rsidR="00CB6523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</w:t>
            </w:r>
            <w:r w:rsidR="00FE54C4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India</w:t>
            </w:r>
          </w:p>
          <w:p w14:paraId="220FCCBB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14:paraId="532DF4BA" w14:textId="5FEF2405" w:rsidR="001354CE" w:rsidRPr="000D3A00" w:rsidRDefault="00BE16FB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8087973988</w:t>
            </w:r>
          </w:p>
          <w:p w14:paraId="251278C3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14:paraId="50AF879D" w14:textId="42DB543C" w:rsidR="001354CE" w:rsidRPr="00F20C7A" w:rsidRDefault="00F20C7A" w:rsidP="003346ED">
            <w:pPr>
              <w:pStyle w:val="divdocumentword-breakParagraph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F20C7A">
              <w:rPr>
                <w:rFonts w:ascii="Satoshi Fallback" w:hAnsi="Satoshi Fallback"/>
                <w:b/>
                <w:color w:val="474D6A"/>
                <w:sz w:val="21"/>
                <w:szCs w:val="21"/>
                <w:shd w:val="clear" w:color="auto" w:fill="FFFFFF"/>
              </w:rPr>
              <w:t>sumitlanj21@gmail.com</w:t>
            </w:r>
          </w:p>
          <w:p w14:paraId="78F2636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5DC70AA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4DAE22D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0C23CFF0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1E67A458" w14:textId="77777777" w:rsidR="00E02F2B" w:rsidRDefault="00466DF0" w:rsidP="003346ED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Languages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:</w:t>
            </w:r>
            <w:proofErr w:type="gramEnd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 JAVA</w:t>
            </w:r>
            <w:r w:rsidR="009A25A2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E02F2B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,</w:t>
            </w:r>
          </w:p>
          <w:p w14:paraId="54ECD9C4" w14:textId="1812A599" w:rsidR="001354CE" w:rsidRPr="00E02F2B" w:rsidRDefault="00E02F2B" w:rsidP="003346ED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E02F2B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Java</w:t>
            </w:r>
            <w:r w:rsidRPr="00E02F2B">
              <w:rPr>
                <w:rStyle w:val="divdocumentright-box"/>
                <w:rFonts w:ascii="Cambria" w:eastAsia="Century Gothic" w:hAnsi="Cambria" w:cs="Century Gothic"/>
                <w:b/>
                <w:color w:val="000000" w:themeColor="text1"/>
                <w:sz w:val="22"/>
                <w:szCs w:val="22"/>
                <w:shd w:val="clear" w:color="auto" w:fill="auto"/>
              </w:rPr>
              <w:t>Script</w:t>
            </w:r>
          </w:p>
          <w:p w14:paraId="1D6B1B28" w14:textId="1B1AC606" w:rsidR="001354CE" w:rsidRPr="00E547D6" w:rsidRDefault="000D3A00" w:rsidP="003346ED">
            <w:pPr>
              <w:pStyle w:val="divdocumentli"/>
              <w:numPr>
                <w:ilvl w:val="0"/>
                <w:numId w:val="7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DBMS :</w:t>
            </w:r>
            <w:proofErr w:type="gramEnd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MY SQL</w:t>
            </w:r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466DF0"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30FD970A" w14:textId="77777777" w:rsidR="001354CE" w:rsidRPr="00E547D6" w:rsidRDefault="00466DF0" w:rsidP="003346ED">
            <w:pPr>
              <w:pStyle w:val="divdocumentli"/>
              <w:numPr>
                <w:ilvl w:val="0"/>
                <w:numId w:val="8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Manual test case preparation and Test implementation</w:t>
            </w:r>
          </w:p>
          <w:p w14:paraId="0B981561" w14:textId="77777777" w:rsidR="001354CE" w:rsidRPr="006F5DD8" w:rsidRDefault="00466DF0" w:rsidP="003346ED">
            <w:pPr>
              <w:pStyle w:val="divdocumentli"/>
              <w:numPr>
                <w:ilvl w:val="0"/>
                <w:numId w:val="9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Documentation skills</w:t>
            </w:r>
          </w:p>
          <w:p w14:paraId="49061635" w14:textId="77777777" w:rsidR="00E02F2B" w:rsidRPr="00E02F2B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CF4F18">
              <w:rPr>
                <w:rStyle w:val="divdocumentright-box"/>
                <w:rFonts w:ascii="Cambria" w:eastAsia="Century Gothic" w:hAnsi="Cambria" w:cs="Century Gothic"/>
                <w:i/>
                <w:color w:val="343434"/>
                <w:sz w:val="22"/>
                <w:szCs w:val="22"/>
                <w:shd w:val="clear" w:color="auto" w:fill="auto"/>
              </w:rPr>
              <w:t xml:space="preserve">Testing </w:t>
            </w:r>
            <w:proofErr w:type="gramStart"/>
            <w:r w:rsidRPr="00CF4F18">
              <w:rPr>
                <w:rStyle w:val="divdocumentright-box"/>
                <w:rFonts w:ascii="Cambria" w:eastAsia="Century Gothic" w:hAnsi="Cambria" w:cs="Century Gothic"/>
                <w:i/>
                <w:color w:val="343434"/>
                <w:sz w:val="22"/>
                <w:szCs w:val="22"/>
                <w:shd w:val="clear" w:color="auto" w:fill="auto"/>
              </w:rPr>
              <w:t>tools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:</w:t>
            </w:r>
            <w:proofErr w:type="gramEnd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50A97CC" w14:textId="5378BA5D" w:rsidR="00E02F2B" w:rsidRPr="00E02F2B" w:rsidRDefault="00E02F2B" w:rsidP="00E02F2B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Cypress </w:t>
            </w:r>
            <w:proofErr w:type="gramStart"/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using  JavaScript</w:t>
            </w:r>
            <w:proofErr w:type="gramEnd"/>
          </w:p>
          <w:p w14:paraId="29E8979A" w14:textId="098EC43A" w:rsidR="003569A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Selenium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WebDriver</w:t>
            </w:r>
          </w:p>
          <w:p w14:paraId="1D378C1E" w14:textId="5FCABFE4" w:rsidR="006F5DD8" w:rsidRDefault="006F5DD8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TestNg</w:t>
            </w:r>
            <w:proofErr w:type="spellEnd"/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32C37C1F" w14:textId="508A9082" w:rsidR="006F5DD8" w:rsidRPr="000D3A00" w:rsidRDefault="006F5DD8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Maven Project</w:t>
            </w:r>
          </w:p>
          <w:p w14:paraId="14A4F703" w14:textId="2B90B2E9" w:rsidR="003569A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JIRA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3569A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tool</w:t>
            </w:r>
          </w:p>
          <w:p w14:paraId="6478ED4C" w14:textId="60051F70" w:rsidR="001354CE" w:rsidRPr="00E547D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API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using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POSTMAN 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Tool</w:t>
            </w:r>
          </w:p>
          <w:p w14:paraId="0E346C42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29C5D2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Languages</w:t>
            </w:r>
          </w:p>
          <w:p w14:paraId="3996B25A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6544EED9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08BF7F7" w14:textId="77777777" w:rsidR="001354CE" w:rsidRPr="00E547D6" w:rsidRDefault="00466DF0" w:rsidP="003346ED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English</w:t>
            </w:r>
          </w:p>
          <w:p w14:paraId="34B47F3F" w14:textId="77777777" w:rsidR="001354CE" w:rsidRPr="00E547D6" w:rsidRDefault="00466DF0" w:rsidP="003346ED">
            <w:pPr>
              <w:pStyle w:val="divdocumentli"/>
              <w:numPr>
                <w:ilvl w:val="0"/>
                <w:numId w:val="12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Hindi</w:t>
            </w:r>
          </w:p>
          <w:p w14:paraId="0B82566D" w14:textId="77777777" w:rsidR="001354CE" w:rsidRPr="00E547D6" w:rsidRDefault="00466DF0" w:rsidP="003346ED">
            <w:pPr>
              <w:pStyle w:val="divdocumentli"/>
              <w:numPr>
                <w:ilvl w:val="0"/>
                <w:numId w:val="13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Marathi</w:t>
            </w:r>
          </w:p>
        </w:tc>
        <w:tc>
          <w:tcPr>
            <w:tcW w:w="31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23A5277" w14:textId="77777777" w:rsidR="001354CE" w:rsidRPr="00E547D6" w:rsidRDefault="001354CE" w:rsidP="003346ED">
            <w:pPr>
              <w:pStyle w:val="rightpaddingcellParagraph"/>
              <w:shd w:val="clear" w:color="auto" w:fill="auto"/>
              <w:jc w:val="both"/>
              <w:rPr>
                <w:rStyle w:val="rightpaddingcell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C0B412D" w14:textId="77777777" w:rsidR="001354CE" w:rsidRPr="00E547D6" w:rsidRDefault="00466DF0" w:rsidP="003346ED">
      <w:pPr>
        <w:jc w:val="both"/>
        <w:rPr>
          <w:rFonts w:ascii="Cambria" w:eastAsia="Century Gothic" w:hAnsi="Cambria" w:cs="Century Gothic"/>
          <w:color w:val="343434"/>
          <w:sz w:val="22"/>
          <w:szCs w:val="22"/>
        </w:rPr>
      </w:pPr>
      <w:r w:rsidRPr="00E547D6">
        <w:rPr>
          <w:rFonts w:ascii="Cambria" w:hAnsi="Cambria"/>
          <w:color w:val="FFFFFF"/>
          <w:sz w:val="2"/>
        </w:rPr>
        <w:lastRenderedPageBreak/>
        <w:t>.</w:t>
      </w:r>
    </w:p>
    <w:sectPr w:rsidR="001354CE" w:rsidRPr="00E547D6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7B495F6-E7D3-4120-8CF3-C1DD6384982A}"/>
    <w:embedBold r:id="rId2" w:fontKey="{E80250A3-2D42-4C64-AC31-275D266D0B22}"/>
    <w:embedItalic r:id="rId3" w:fontKey="{2C8153C9-4793-471E-8EDE-64D658FCF1B5}"/>
    <w:embedBoldItalic r:id="rId4" w:fontKey="{D06EC195-027C-4089-BABD-ACE4B86BD0B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60D29C67-0730-4F35-AE50-D9DD0C3A064D}"/>
    <w:embedBold r:id="rId6" w:fontKey="{F4029B39-80F7-4B3F-9F0F-05474E36DA8A}"/>
    <w:embedItalic r:id="rId7" w:fontKey="{0DFC112A-19C1-4CC9-81E5-04ED7C3650EA}"/>
    <w:embedBoldItalic r:id="rId8" w:fontKey="{B2EC7E0B-F8D7-4B6A-B92C-4143071808A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C4901561-6648-4E5D-B3DF-31604306BAED}"/>
    <w:embedBold r:id="rId10" w:fontKey="{5EC955D6-BB5F-4CCE-9EB6-5306FA46FF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CF15A300-74A4-46CB-8C05-34B7A5558059}"/>
  </w:font>
  <w:font w:name="Satoshi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7340EC40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hybridMultilevel"/>
    <w:tmpl w:val="00000001"/>
    <w:lvl w:ilvl="0" w:tplc="DE782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B2C4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60B7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0EE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A0B3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D4D9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84D4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4AAD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C0DF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CF3832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7A21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D406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D8DD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A2D3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609F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72CE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A830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C6B9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72DE29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76E6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CAE6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280F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DC5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8ADE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AA3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E7636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041F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61CADF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C677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D6F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1EC2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EAD3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723E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07A1E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8A57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1203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00000005"/>
    <w:lvl w:ilvl="0" w:tplc="59EAEB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74D7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0E3F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5605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B270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E808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D0DA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8E96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D04F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0000006"/>
    <w:lvl w:ilvl="0" w:tplc="EE6C62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88DE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4EF3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C618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FE1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8496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443E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941F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A0F9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7"/>
    <w:multiLevelType w:val="hybridMultilevel"/>
    <w:tmpl w:val="00000007"/>
    <w:lvl w:ilvl="0" w:tplc="8EC23E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23699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4A1C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64FE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7EA5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C64E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8CBD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6837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ECEB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8"/>
    <w:multiLevelType w:val="hybridMultilevel"/>
    <w:tmpl w:val="00000008"/>
    <w:lvl w:ilvl="0" w:tplc="85EC51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EAD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8AD9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0852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B82A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488F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D684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CCA2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E85E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9"/>
    <w:multiLevelType w:val="hybridMultilevel"/>
    <w:tmpl w:val="00000009"/>
    <w:lvl w:ilvl="0" w:tplc="DD72D8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A424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42D8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EC19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7CBA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1A1E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44C7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6A10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0CC4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A"/>
    <w:multiLevelType w:val="hybridMultilevel"/>
    <w:tmpl w:val="0000000A"/>
    <w:lvl w:ilvl="0" w:tplc="43CE95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4AAD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B0DA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3EE6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868F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243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88A8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28F0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BA44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B"/>
    <w:multiLevelType w:val="hybridMultilevel"/>
    <w:tmpl w:val="0000000B"/>
    <w:lvl w:ilvl="0" w:tplc="0C4079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D02A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F76EB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9C11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6CDB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EAFC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B40D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169D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78F7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C"/>
    <w:multiLevelType w:val="hybridMultilevel"/>
    <w:tmpl w:val="0000000C"/>
    <w:lvl w:ilvl="0" w:tplc="D77EA4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E679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8083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50418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40E0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1A73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6CE5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80EF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CC5C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D"/>
    <w:multiLevelType w:val="hybridMultilevel"/>
    <w:tmpl w:val="0000000D"/>
    <w:lvl w:ilvl="0" w:tplc="0E7615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834BB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B8AF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3A9A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AC7A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A0CB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DC30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FBCDB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0EA8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80E20B6"/>
    <w:multiLevelType w:val="hybridMultilevel"/>
    <w:tmpl w:val="E416E1DA"/>
    <w:lvl w:ilvl="0" w:tplc="FFFFFFFF">
      <w:start w:val="1"/>
      <w:numFmt w:val="bullet"/>
      <w:lvlText w:val=""/>
      <w:lvlJc w:val="left"/>
      <w:pPr>
        <w:tabs>
          <w:tab w:val="num" w:pos="990"/>
        </w:tabs>
        <w:ind w:left="990" w:hanging="360"/>
      </w:pPr>
      <w:rPr>
        <w:rFonts w:ascii="Wingdings" w:hAnsi="Wingdings" w:cs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Helv" w:hint="default"/>
      </w:rPr>
    </w:lvl>
    <w:lvl w:ilvl="2" w:tplc="FFFFFFFF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cs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Helv" w:hint="default"/>
      </w:rPr>
    </w:lvl>
    <w:lvl w:ilvl="5" w:tplc="FFFFFFFF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cs="Courier New" w:hint="default"/>
      </w:rPr>
    </w:lvl>
    <w:lvl w:ilvl="6" w:tplc="FFFFFFFF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Helv" w:hint="default"/>
      </w:rPr>
    </w:lvl>
    <w:lvl w:ilvl="8" w:tplc="FFFFFFFF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cs="Courier New" w:hint="default"/>
      </w:rPr>
    </w:lvl>
  </w:abstractNum>
  <w:abstractNum w:abstractNumId="15" w15:restartNumberingAfterBreak="0">
    <w:nsid w:val="0B821AD7"/>
    <w:multiLevelType w:val="hybridMultilevel"/>
    <w:tmpl w:val="A48861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BD00BDD"/>
    <w:multiLevelType w:val="hybridMultilevel"/>
    <w:tmpl w:val="82D0D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F57359"/>
    <w:multiLevelType w:val="hybridMultilevel"/>
    <w:tmpl w:val="CFD0DB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4A14CA5"/>
    <w:multiLevelType w:val="hybridMultilevel"/>
    <w:tmpl w:val="12FCCEDA"/>
    <w:lvl w:ilvl="0" w:tplc="1C58B1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DA6253"/>
    <w:multiLevelType w:val="hybridMultilevel"/>
    <w:tmpl w:val="CC883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8"/>
  </w:num>
  <w:num w:numId="15">
    <w:abstractNumId w:val="19"/>
  </w:num>
  <w:num w:numId="16">
    <w:abstractNumId w:val="14"/>
  </w:num>
  <w:num w:numId="1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cs="Symbol" w:hint="default"/>
        </w:rPr>
      </w:lvl>
    </w:lvlOverride>
  </w:num>
  <w:num w:numId="18">
    <w:abstractNumId w:val="15"/>
  </w:num>
  <w:num w:numId="19">
    <w:abstractNumId w:val="16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4CE"/>
    <w:rsid w:val="000D3A00"/>
    <w:rsid w:val="001354CE"/>
    <w:rsid w:val="0017404A"/>
    <w:rsid w:val="00185FE2"/>
    <w:rsid w:val="00233F63"/>
    <w:rsid w:val="002F5C0A"/>
    <w:rsid w:val="002F7F49"/>
    <w:rsid w:val="003346ED"/>
    <w:rsid w:val="003569A6"/>
    <w:rsid w:val="00376FC6"/>
    <w:rsid w:val="003E5F81"/>
    <w:rsid w:val="00466DF0"/>
    <w:rsid w:val="00520B58"/>
    <w:rsid w:val="00555898"/>
    <w:rsid w:val="005E797C"/>
    <w:rsid w:val="005F5FBB"/>
    <w:rsid w:val="006F5DD8"/>
    <w:rsid w:val="00753379"/>
    <w:rsid w:val="00817BF2"/>
    <w:rsid w:val="008305F9"/>
    <w:rsid w:val="0093425D"/>
    <w:rsid w:val="009A25A2"/>
    <w:rsid w:val="009A2A12"/>
    <w:rsid w:val="00A92566"/>
    <w:rsid w:val="00AC232B"/>
    <w:rsid w:val="00AE6F29"/>
    <w:rsid w:val="00AE702F"/>
    <w:rsid w:val="00B77258"/>
    <w:rsid w:val="00B920B7"/>
    <w:rsid w:val="00BE16FB"/>
    <w:rsid w:val="00C0318B"/>
    <w:rsid w:val="00CB6523"/>
    <w:rsid w:val="00CF4F18"/>
    <w:rsid w:val="00DC00F1"/>
    <w:rsid w:val="00E02F2B"/>
    <w:rsid w:val="00E158AF"/>
    <w:rsid w:val="00E547D6"/>
    <w:rsid w:val="00F14D17"/>
    <w:rsid w:val="00F20C7A"/>
    <w:rsid w:val="00F46B59"/>
    <w:rsid w:val="00F50915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05A7"/>
  <w15:docId w15:val="{19C3A518-65F8-45F4-AEDE-78F44117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paragraph" w:styleId="Header">
    <w:name w:val="header"/>
    <w:basedOn w:val="Normal"/>
    <w:link w:val="HeaderChar"/>
    <w:uiPriority w:val="99"/>
    <w:rsid w:val="00B77258"/>
    <w:pPr>
      <w:tabs>
        <w:tab w:val="center" w:pos="4320"/>
        <w:tab w:val="right" w:pos="8640"/>
      </w:tabs>
      <w:suppressAutoHyphens/>
    </w:pPr>
    <w:rPr>
      <w:lang w:val="x-none" w:eastAsia="ar-SA"/>
    </w:rPr>
  </w:style>
  <w:style w:type="character" w:customStyle="1" w:styleId="HeaderChar">
    <w:name w:val="Header Char"/>
    <w:basedOn w:val="DefaultParagraphFont"/>
    <w:link w:val="Header"/>
    <w:uiPriority w:val="99"/>
    <w:rsid w:val="00B77258"/>
    <w:rPr>
      <w:sz w:val="24"/>
      <w:szCs w:val="24"/>
      <w:lang w:val="x-none" w:eastAsia="ar-SA"/>
    </w:rPr>
  </w:style>
  <w:style w:type="paragraph" w:styleId="NormalWeb">
    <w:name w:val="Normal (Web)"/>
    <w:basedOn w:val="Normal"/>
    <w:uiPriority w:val="99"/>
    <w:unhideWhenUsed/>
    <w:rsid w:val="00F46B59"/>
    <w:pPr>
      <w:spacing w:before="100" w:beforeAutospacing="1" w:after="100" w:afterAutospacing="1"/>
    </w:pPr>
    <w:rPr>
      <w:lang w:bidi="mr-IN"/>
    </w:rPr>
  </w:style>
  <w:style w:type="character" w:styleId="Strong">
    <w:name w:val="Strong"/>
    <w:basedOn w:val="DefaultParagraphFont"/>
    <w:uiPriority w:val="22"/>
    <w:qFormat/>
    <w:rsid w:val="00F46B59"/>
    <w:rPr>
      <w:b/>
      <w:bCs/>
    </w:rPr>
  </w:style>
  <w:style w:type="paragraph" w:styleId="ListParagraph">
    <w:name w:val="List Paragraph"/>
    <w:basedOn w:val="Normal"/>
    <w:link w:val="ListParagraphChar"/>
    <w:uiPriority w:val="1"/>
    <w:qFormat/>
    <w:rsid w:val="003346ED"/>
    <w:pPr>
      <w:ind w:left="720"/>
    </w:pPr>
    <w:rPr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3346ED"/>
    <w:rPr>
      <w:sz w:val="24"/>
      <w:szCs w:val="24"/>
      <w:lang w:val="x-none" w:eastAsia="x-none"/>
    </w:rPr>
  </w:style>
  <w:style w:type="character" w:styleId="Hyperlink">
    <w:name w:val="Hyperlink"/>
    <w:basedOn w:val="DefaultParagraphFont"/>
    <w:uiPriority w:val="99"/>
    <w:semiHidden/>
    <w:unhideWhenUsed/>
    <w:rsid w:val="0075337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753379"/>
    <w:pPr>
      <w:widowControl w:val="0"/>
      <w:autoSpaceDE w:val="0"/>
      <w:autoSpaceDN w:val="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753379"/>
    <w:rPr>
      <w:rFonts w:ascii="Carlito" w:eastAsia="Carlito" w:hAnsi="Carlito" w:cs="Carli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2345</TotalTime>
  <Pages>2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Prajakta Mali</vt:lpstr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Prajakta Mali</dc:title>
  <dc:creator>ashwini</dc:creator>
  <cp:lastModifiedBy>Hp</cp:lastModifiedBy>
  <cp:revision>8</cp:revision>
  <cp:lastPrinted>2023-03-30T13:26:00Z</cp:lastPrinted>
  <dcterms:created xsi:type="dcterms:W3CDTF">2023-02-05T09:58:00Z</dcterms:created>
  <dcterms:modified xsi:type="dcterms:W3CDTF">2023-06-07T11:49:00Z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2fabe0d1-1d0c-48f7-90e3-09307f777274</vt:lpwstr>
  </property>
  <property fmtid="{D5CDD505-2E9C-101B-9397-08002B2CF9AE}" pid="3" name="x1ye=0">
    <vt:lpwstr>+FQAAB+LCAAAAAAABAAUmLWWg1AURT+IAidQ4u5OhzvB7esnU2VNk3ly3zl7B+coHhV4WMAo9PcJETwCIzDBETTHQCyF4sgVv4IwMpALCjOBN4+KOhVqO4P1jrA5jAt/VMWS2YazMhvkKhSufDSL/kwhsn5kzLo9EO+dCL6yBxLx4PXTbqd31zeHVTfSRQ+KtY+tj1FYnwZG5oHCWShKSmtXl52arG+wfHPHy/jDsyBPpQNYY0wTeZj6E7pAiwI</vt:lpwstr>
  </property>
  <property fmtid="{D5CDD505-2E9C-101B-9397-08002B2CF9AE}" pid="4" name="x1ye=1">
    <vt:lpwstr>5BLXR07R6DbenQiFcqyaWoGsGCZfAwFsqk2f2gODycSgBhtLwDCLAelrpqOcA439QBWCBFPcqMfhELeTOZfdaE0BiZGBfzdMAGFJXen/bKHYTLtHoeNI6Q0yOVv4d9EfFh/o8RR7X2esb70zSV54msmMSatMrcv7j0wqjVzc1mplOagecZf6jmY73cWpQsm2tlioV6alGzNPnChIO+jqUyjtry3xz8YtZAOuzjr7VUGXWl/48GD2p6TwzM58bis</vt:lpwstr>
  </property>
  <property fmtid="{D5CDD505-2E9C-101B-9397-08002B2CF9AE}" pid="5" name="x1ye=10">
    <vt:lpwstr>bbXa8vkrXm5onXwdUrtRzcEsnZ2y36LCNtoNTZa53KBy32O2ceS9KLODDUXmI9NtszRXroei9h5Fh9a9rdUWzNf1ARr1s1pHsmGZq0jSq5a/m7QTc6lg4Sj9KD/ULMd6O783qGWdMyhL9RSEORxY45L8VowISzPyf2Gk+pPSRb9YlbcdNYz3UCXCm5rgLNypyQJZJl9cdkPS+k6Qf5WFWxvmxeUi5KoU6ro0kLme/OGulHTVAdgHkxF7sCIu6D6</vt:lpwstr>
  </property>
  <property fmtid="{D5CDD505-2E9C-101B-9397-08002B2CF9AE}" pid="6" name="x1ye=11">
    <vt:lpwstr>r6gu1qnFTiN4TafVh2wOzLVPuzrYkICSp/IbEv1KsQoOKG7b5xZ91Y3CAL/eE0UicFXUYA6LlxIuLYYxWgEgBxGNMmwV9oZhtDpkGC71K8Geiowz7ynMrMLRLRziiFqN7s+aJWdxWU33l/RmeFMWiHT2Rlvzb8QwfF30rU6BSmBbj29GfwymVJJowAeumeDtt7EuccnvgutY0ELWmJmyuqvaeRlIMzmCxjCqCUp6zod7MB4FCILp+63xWmf2Wq8</vt:lpwstr>
  </property>
  <property fmtid="{D5CDD505-2E9C-101B-9397-08002B2CF9AE}" pid="7" name="x1ye=12">
    <vt:lpwstr>NcRlICXAGC/tAyVk5QIf36e6PjJ9nnvKwBTE33uSOA30iyvBXFlNn3M0cy4FLfCeZ7pCP9cYhftXQa9WTCTDb8aQ1jSccKRwbmso63Tid3+xxWg/dJ1T9bcmOvKOzRObPpdqkJMJCRQhTLng995NsoRM4XSKDSOGBLeNQqYiy/G5+YOoN/4FNnAs9i/ysXlY2oymuLDB2i5o6ept2hVRDxEDXvZObHf0Agh5IlUxusd2UMCV3ClojEkRSsJuBw3</vt:lpwstr>
  </property>
  <property fmtid="{D5CDD505-2E9C-101B-9397-08002B2CF9AE}" pid="8" name="x1ye=13">
    <vt:lpwstr>toNuX/0ArboGdcUg4FdS6qy6iViUqYSh58mH537zXSm38glAEuNZDpXEQ9Vda3p4JtD0PhCV/s5jUWEdxrgTX3WkDtD7HBuyrG5g1G7S+NnVre2yTX7kafdvcx8hBjteU6Iic3QcJbFwLHNKzmLi9qxQ/kXC2/Kg7MFE42bfCnGGkbD8MV+wavoJtxmuzulNUVRs9SSoww2X/hyhPwg77vDKe/vczPDt+g3dD2+JO/97CjjMEs8XAV0y84j58pu</vt:lpwstr>
  </property>
  <property fmtid="{D5CDD505-2E9C-101B-9397-08002B2CF9AE}" pid="9" name="x1ye=14">
    <vt:lpwstr>eXWBLLgZSRuvs+ryODfQOBijBNniv7r0Bneoi5IpHcjMeEnbNeYqSiM+0gFAycwrv0ddqZKz1zPqZ/VFJ3GNEtlyA6lDHCnDzgEXuzYwUQibj8INWWM23ZP3ez7tWFYQStLu6YVur1QVm2w79IBYHdyq7D7sFrZuldW0nkptB8gxJlIFMslIIty6/0IbJ4xARfqr8PsI8o66PC4QONGeOM04yAKravh4+ooYKfx/YbiyKFTCyLpSoTeIsRhD275</vt:lpwstr>
  </property>
  <property fmtid="{D5CDD505-2E9C-101B-9397-08002B2CF9AE}" pid="10" name="x1ye=15">
    <vt:lpwstr>aR3JJOi964TPzIacvC70gGK72kpHfVQU+G9Q6VTdZU4/bY6XMaU1XGpJVDSdtRNOUwr/wI0aMrrIw4vxsvvE3FMqrXuFoMUKX7jUAg4Kh0+TP2bGk5bTh0qE7bci5J6334dp8teUxWnCqFtuDNzj3dgP7D7iZpW2WoOX++ms5cK+LpHLW8/uzQpzKt4Cnh+Wbsy5JM9Il0W6RTz+qU2hIYW7s6WjvYaSgTmDNGqMPTk9aYjdDRSl/2rBJW61/hp</vt:lpwstr>
  </property>
  <property fmtid="{D5CDD505-2E9C-101B-9397-08002B2CF9AE}" pid="11" name="x1ye=16">
    <vt:lpwstr>zEQgDvHBYM+7E5/z8cXEhCmDCEAyJDc8NTcFITUI1ySlmag7rh7hf6HedR3/AxyP9n806H9JoIVJy7GdcoO6ktCFA3ERTYgf8b6kLkHwKyU/xdKZ+mttKovD0Il02vsAkealAwG4HsMWUJimeqnwWr4EW+6l7Q+AcF180S9EBgzfzOCS22dwInC6sWFKR99IUANCLDlBxVpx73/WVkz2+Rk1azec79c3NsuSGoRzLEyNUA78URsJ5JP8lbDJJwt</vt:lpwstr>
  </property>
  <property fmtid="{D5CDD505-2E9C-101B-9397-08002B2CF9AE}" pid="12" name="x1ye=17">
    <vt:lpwstr>9Yz9DUou+NPHiHKEe4Ts40IbQvXeyYXL4zJxswdeJ6ggdE61uKBn7LTJ8jPVQOESpKym5md8jkNyjTs+RrzW8xqSTKrrHARPSd036tTk/RY3ZTFJ00jjLnvT5BNnA1EipNMgcAtcZFPUJ2hndIKf27hO+SnBytPibjE6TYI0D3NxU+YOHymkTDK2Doa2Q41I/1jrlX0+nnb8n47Xi1T17SGqr7HqDwENWcKDvaq+I3biwGZIXLFIixIXLRB/L9d</vt:lpwstr>
  </property>
  <property fmtid="{D5CDD505-2E9C-101B-9397-08002B2CF9AE}" pid="13" name="x1ye=18">
    <vt:lpwstr>OpIiL1z1jacMRtDO4a7Njb70/tN4Co26/HImr2Pav6xuOFKT4oZcRjsnFde/30932ock7YfYzjD5eWt6alh1AjylWVJ+nZdJcwyu8+Rk8Lv46b/A6bbRid44UaJfP75zFfzhTCOXjacMzcIbg2EDZ0UKpqUdL4SG+PZRsp3utMjNzPPk0QjJA+XZNF1Wdk1BBceoR22/MhUo75iek+Pxg+JcqMzXOOWbK4M+NlRxgtCYs3wxfIv337S3PQ9Uvc8</vt:lpwstr>
  </property>
  <property fmtid="{D5CDD505-2E9C-101B-9397-08002B2CF9AE}" pid="14" name="x1ye=19">
    <vt:lpwstr>b1pIygpqMzTdMAynlU8DXm4KbE+NPf7DklMR/zkbgb2O1IpXzKuyQzqCZtPIOazoFDJkVoCIf3eM0U1pbIK+TZHuXV9oOQqTQcxO7CgZMZDSGc7sVoEcHDhOL2Oi3nN9mhhTPs28bCxq1X3pvDuTnCS4Zn5FUKzjpgZxDF5F9iURKU+g8LKg3bD06XTr88vnWgPXIgPEgFqeBrHrIuL9cMhIIp+RChqfN6MgKth96szkvQLlfZjctFldprwmwDy</vt:lpwstr>
  </property>
  <property fmtid="{D5CDD505-2E9C-101B-9397-08002B2CF9AE}" pid="15" name="x1ye=2">
    <vt:lpwstr>zElWlrnEvni4dG674CYkRLSJ+M7RnVJSqjwh3XQK5u2ZoprnIclqKsoWZRs+XNA/lSbNwFJhfvw3yY5kgsi2p9jljjGUyGFKw6I+0YMdTjKTFdGV9lvRkgO8MFvgNRUOK1JTely84SqOFBw9mQX6w0Nk2F0DfnNf1rOrBKqNqnpzb8Ea4S+34/QlMPvXLF/DYuZjyo7SjBr7YNWQ+MUDLpu3w4Zy4h2uw3WDhyMX6VhWwWaEbD5lNEQGfJmP672</vt:lpwstr>
  </property>
  <property fmtid="{D5CDD505-2E9C-101B-9397-08002B2CF9AE}" pid="16" name="x1ye=20">
    <vt:lpwstr>2wmF2FwpBeXzI5aak7EIfH2YRZs8fWK2suTR6tf7FZVeGMzJx7iQpywouLScY/WodBs+2PamonYbbUiMu7NYD1vjKWKE8v0w1Nx2tBjrukXsujn0wk8y/CSjabROkubZiN76UtVOnoBrYe52JLXc195ZweJee05Rv/9kNG+5zkrssMeVGQkJ8QndyQvdrY/Z33/uSx9P9fTLBFGrRW6Kh/Hv8XL1fS5TngTep3/7UVbtGv3mx+ClAdlZ8ZeRbZ0</vt:lpwstr>
  </property>
  <property fmtid="{D5CDD505-2E9C-101B-9397-08002B2CF9AE}" pid="17" name="x1ye=21">
    <vt:lpwstr>mnTH0nUczGVnebYQ1wWCZ1bHgUTCC76dBtuDz+BFFH0BrNuK89t25K/zZfbt3BMuDs/UbgAe4bUphwDa76Rhs4QLMUuPSyd0k+xUug2V93WgWvoE+t+w7q+SDG66fu8CLoUadgQQ3puluTieqInBv8UL8R4vn8KHIBbj5UipjIx3rJb+LK4yyg7DM70CmnV0T+AbMRz4w31MFmB/EnA9H3zR8g58x8MoHyl7l2R9NpaPOX8cf26O3XLXThcJXfl</vt:lpwstr>
  </property>
  <property fmtid="{D5CDD505-2E9C-101B-9397-08002B2CF9AE}" pid="18" name="x1ye=22">
    <vt:lpwstr>ev5rKC/o39Y37Aq7f8QXIftmqxrdfQKwYAY8o9h5WdL443/DvSWkCbFEGESlGBmvfDdMOAVKB2AoUPPTYyEIFLiji2nY1XhObDxcpENqZw3y2tS7OermgAK2ocdPuw0+nsIJCLwOfIc9W2ZpLQBOllF9folPg3id36aDLc6WCbUzqof2aAkx1GiU4wOX843ZcDa9WuhGJkcvC+jk6hf/3KsZ79hHIBN2G5NfUj7GhYtbmi+Xeir7CIVP9znGuSl</vt:lpwstr>
  </property>
  <property fmtid="{D5CDD505-2E9C-101B-9397-08002B2CF9AE}" pid="19" name="x1ye=23">
    <vt:lpwstr>Jg0GYtkqPJFD5jjkyPXjF/etcTnR2Yf1hCIX0ELGPdLlQVtn09ozzFmZP30E9rBUZfZl5jnfsbJf36P6t42Rd5Vg/ipTofqOQKTNWQbkA2EgscnKy5O1LD/LjIw0buqIaoqGyeS3Agi0A/8m/23vMrROYVxz4iHCr+fPPHiYN8kaNrcaKdmUCzr/jAc6hefIta2LoFcGhLyqQOkWp6lHXhEjzBvAN8FfDwK/bUrt2V4SmJkdbgimYIH2QiNMLh2</vt:lpwstr>
  </property>
  <property fmtid="{D5CDD505-2E9C-101B-9397-08002B2CF9AE}" pid="20" name="x1ye=24">
    <vt:lpwstr>3GLP+9P8eEczbzCV5Voyvblk3bRRQjZPzkExLqVG3h3Gom3oVzQxrN8wgZV2eXApb4QmN44jkd8svZos2cKzUieGks342W+epQ8bMAtOFutyl4tSixyRyaLg3RwcLCIIvETEFtNqvnqQh8T5aYtSnL4F8Fn0T3LWvpOItnsdqL0o9Livo+ki83P64z5nl/4gFizTMJBgJCxZAy2Qt4RBkX9eCrHsOgUSJfCSsaPUAJDA4htumpLfivIZdvU4bOS</vt:lpwstr>
  </property>
  <property fmtid="{D5CDD505-2E9C-101B-9397-08002B2CF9AE}" pid="21" name="x1ye=25">
    <vt:lpwstr>Xuj+4HLkzPaANAbaDoZ18Fx74HrKcJqzzlH+K5OgEFn8fIUujWX+z2Q4gAfOiimyw0Pz4duLrzSLK06rcrVDY7CvfgWGD5fuFXOvUFpAEpQt2Fxa6cIQkCBblXWb+lPKpR1WRJzBiyL85Q85lDgg4/8YY9rOVJHQB2lWBaNokaeEBQrFtI7mXDvsagd3Sn/Lw4qrKWS08lchGug8QV+9byIsOVZNBTIcNul18cBJ1P9phY7DfbSoyS0YxCZQhMH</vt:lpwstr>
  </property>
  <property fmtid="{D5CDD505-2E9C-101B-9397-08002B2CF9AE}" pid="22" name="x1ye=26">
    <vt:lpwstr>2FVOe36yE+RU7MZVHd1ELMmvQkwn4nbYGZcnwssa6egHj7CnfD3brkkZE3co39ftjoIFHA1NBcE41g2+ntuDK04NtBChlUmFVoBJ8Wb2Zx41OzL0RIdFsAwPLqCvWBNzn05338nGXp/QZOfu/Fww1WzvuP6b8Om9kC+7UDIE9/FsYgNorQxPLYC3XWCd+Ru/ltsJqx/RP4JUC4IHnnKc/ygu74CbhDCQ+uINHhHBjKvNVIF6H34cRaLOnfJlPdJ</vt:lpwstr>
  </property>
  <property fmtid="{D5CDD505-2E9C-101B-9397-08002B2CF9AE}" pid="23" name="x1ye=27">
    <vt:lpwstr>D68aFawkkQZ5dQvFpD2urjIrvU1RL9gk23mYyJ1CVzjKKpEy3yGehlNADObz4ncowsvZLT2eGraoEXwRb+usLrOlZxP4VMQBKT68C/4GS/G91IL7591T1J9uKzWimM/pR4i9x+dvDbLLM1FyoSkYWyHhZ3A2Euksu0cUu/49AaD4JWjwj5Yat4N+1BP9T6HQMIOalNfrHAorjlW+BGiFcblh26mYu5m+GVF8AyyGOrvXScU6h2iL95IqMuy9DvD</vt:lpwstr>
  </property>
  <property fmtid="{D5CDD505-2E9C-101B-9397-08002B2CF9AE}" pid="24" name="x1ye=28">
    <vt:lpwstr>sv0x7h9yv7+s4mB/oz0IrbeqVtXE8y2NLen5So5X+x7mhvzC1vqOZ4PkZ0trq5BIPdtC7vY9d6GlK8SFigUHmt8jMSmw7rGSqqzYe9GVyPwpGJUPYRxISYxly/6chYQaXzSHqUrM35uiFAgFINPxs4Vp2p/rfwXTGeRyJVoXl3zoo4IiliKrLt4APkh2Pz+G2Ma/ULC+asKwbd6uEa7aLcEjhnvY2ulG6vzu1/DEjsCWiAE2Fu3dgv+sJ2NwWZW</vt:lpwstr>
  </property>
  <property fmtid="{D5CDD505-2E9C-101B-9397-08002B2CF9AE}" pid="25" name="x1ye=29">
    <vt:lpwstr>GfY8DW22woExvIdCHFnxPSAATwygsPkEygI3o1WAoLAieFNd3ROWPxc0yrqrGyyl/3qWoKaUA/JKv8h69dsY+Ijz0I2t+01vvkd5ZHQTYx0k9Gzv74Ny9mXj8kTr6BIDuyPWTymsP6KN+GVG5zxAQSvBhti1P7WBNQIshiligVYodZUIaLEUa9m71VuBc9DKRu4K8BQTUQWHX2x+9M28xc0NghnIQ/Xm+UYURZviW0be9nQM/OU4jxAbULe9OYx</vt:lpwstr>
  </property>
  <property fmtid="{D5CDD505-2E9C-101B-9397-08002B2CF9AE}" pid="26" name="x1ye=3">
    <vt:lpwstr>0ZlVdW9UmHjoCNKiSmgDvtznFrIk6kdq+TW+BQQrFKHQbNbUE+4xqA+OmSqcaeCokgwfDOS5IFjwhe0l0/Ul1Mr4wOSILGvlkkhu2mOjko284Zn2saWchMicJAZHgiH55Z1T/vQFOxyYvt2pzWaDCoFVcx+b8nk1T7oFNHWQDbZNDU727ajCFrR+C4IMWYxjqho02Ewykoqy+l4UH0/HdFlv8mvkXZ595LMozMOxExYEgdtle/KlFjOFYfm2Dpk</vt:lpwstr>
  </property>
  <property fmtid="{D5CDD505-2E9C-101B-9397-08002B2CF9AE}" pid="27" name="x1ye=30">
    <vt:lpwstr>/bwhVZdUfVs9yapcqMBD9s1r3JwxU+D8CijYMCYoPYWdVt4xNu5srznpRB6QEXFtEHfHN8SH2yCbtqLIRXWLFb2DVsV0onfR+9sDKYgaLgVy9XQewn5mDXsDxfNA9LFewSSjXKlgsc2K9PwsPMqd4hRoqCRc4M/K6V2WDu7eBzAVCjLw0Pk9aofGv98svX1MTxWiYtrLiNZqB2EUXa3cGe6X49w0ew0vj7Z0vhY+l5rBTId0wnFA7OSPLO2cisw</vt:lpwstr>
  </property>
  <property fmtid="{D5CDD505-2E9C-101B-9397-08002B2CF9AE}" pid="28" name="x1ye=31">
    <vt:lpwstr>IIQA4CCJ0Sp74i1hKU1E2UArjGx3v77cqJomMcTaH0iCavtIxxuM9gQ37ediBQF/XtGXvD7ETm30CNY3/BZ1gV2Ir5ryLvcASBKpuh1FSwEniMccHHfX/tPTrJeg9rCYQuB2VzIn2hN0N2Rcr9KAe/D+kHYh2+8ajbineuvdaav973Y6InzbfGsxz36demuPO8mJk3VS9r3nGRXiPkGqp/vSngtRalLfvGcXzD1a80eobLDFsMrdU8pAZNkOClD</vt:lpwstr>
  </property>
  <property fmtid="{D5CDD505-2E9C-101B-9397-08002B2CF9AE}" pid="29" name="x1ye=32">
    <vt:lpwstr>+sFARjwFKk0QWFVpA1AKNL/ZscX8KVh6owiTKnb3UdcLbVT5muUW8oBCVA72bQCprduFLVMcUcSNil+4K5Q9IH7BhnB3ugP7Ig+yFmBhd72i/EyzhQ4ydXj2z+WjVP9d93JfjxK7D6caquuIek4Qea+E9Y6GC8/ypRGVkfaG11fCLUASsQd2Hb3TgMGQvIG7VuDtcMblidP+XYN5esrPwkt73esjgpr4B+KGsIuqXTJzsiKtQ7I0G39LqZIXiZG</vt:lpwstr>
  </property>
  <property fmtid="{D5CDD505-2E9C-101B-9397-08002B2CF9AE}" pid="30" name="x1ye=33">
    <vt:lpwstr>fMxQpB74CL7mJMMBJlNHogR2s2+P8FRkBg02QGyzor190c99mVV3Rd4S/sOc4sEPHUNgPVVxKToWN52XWJxdRrP/QeRXl6DMV3f5SuKOfacN/rUQhWg8sbe0W4nfhMUJOAlPk2lJYoVHkBRJ/erSB7ai0+42CDNhmjPNAUvMBtH06k+917182dwG86BqKYRQkKpt1qG0vFcT3IxsorwBDdysjYohfFXpf5V2UvG1q6JwXQ0GzBfRXrsCeidYTQS</vt:lpwstr>
  </property>
  <property fmtid="{D5CDD505-2E9C-101B-9397-08002B2CF9AE}" pid="31" name="x1ye=34">
    <vt:lpwstr>ykIIcX2rUbsIPYF4Be3UCo37B+F6TrF9hPM7xz6wwv+FLmn/mT7Uqf0eEl1B8bDQcM28Xq19dPit8S8BNR4ltJIzwJCLKYtDHNBjccOAXJcBngSXME0ITOkTES++qydHb1wmBp+HZ1NGyQY4AxZbZCJPcyXurmhpeNXdrP2tGpNNq+WcW0UUVF7G/sySq5sQjmWuyR3ZAtn0G0ddNKfiJ6JwigLzlJN72ja9mTV5QWjM8Hwi6PqalJ1hqHY1osr</vt:lpwstr>
  </property>
  <property fmtid="{D5CDD505-2E9C-101B-9397-08002B2CF9AE}" pid="32" name="x1ye=35">
    <vt:lpwstr>qbA9jXXk6cKyhXpgshs9Ym8CRZbNYVNPzfVFhbm87yceiQdFhYa/yz9mdNbzqbBhwHt5+et1u+JCVRRcjYbBN15ad+dKh+wRARjU0iwwVtOCccQ2S08HSD7pGBQKnV+YiNYtu46/fUe35M5Aj7grgb8eoIhomkSvquwNTONLjPSAovEerfADI8B88EbJhs9hrUOsiqmuOfZeLaqdOnnRs8jjZvMPZur76GYOC8HBvdSH7b3XV66wNHIluFMh61P</vt:lpwstr>
  </property>
  <property fmtid="{D5CDD505-2E9C-101B-9397-08002B2CF9AE}" pid="33" name="x1ye=36">
    <vt:lpwstr>yV6K4gdqlJ5Oky7YfTYU/HiF5TsUdI5kpO2zMYm0xLF0nIoxodXMZbzu7plPPq5cYy+JsAUPKyb1DMD+Kz8pfRPwowvXu9cd/AoIIw3i/o3CEN6BwkeQRts+NVlM4v4heoBGcFT6fugWiPinUMfxUxUsL7NXYMfgfHH6HHLlLHjee1cndUqOEC56mwgfzTLVKdyZEE6+2y/gGkT7FXTz/eHSQogsQnfFl+RUe/isQMZt9p2vP0/fBCG1DhwXX3O</vt:lpwstr>
  </property>
  <property fmtid="{D5CDD505-2E9C-101B-9397-08002B2CF9AE}" pid="34" name="x1ye=37">
    <vt:lpwstr>pmQEFD4Cshyz9kRcRsZ8DHIDifgbts2jpROP5154maysZDUeKabR6ESRfmOW6/loeclEn42B83oRBduk2scE5GjmgDIY11feNVekZ3xGIXjSu+nb5BtvWXHimz0ZZSnXh5y+5OkLZ0IWmiwspf/2Zn5sO8Z9xKvzv69ONRXqXSGIrpjiPZumRekPQKv4sM9N9RxS2+8N+FDfWsIPINpFGOy1JHiq+p1POgvW5kXLZztC3MrUxfTwH22mxyFiD60</vt:lpwstr>
  </property>
  <property fmtid="{D5CDD505-2E9C-101B-9397-08002B2CF9AE}" pid="35" name="x1ye=38">
    <vt:lpwstr>Rpxn2P+K/6HoQ6JztMQ3yF1rPJrAfhpYgt+ID1W7DvVt/etfUdHqlgkA71mM5ImFa0A3KycaXVjz9lDxX5RW8dpoNlVOAfoPlkqmZliSkO8jqjJiEBKA8zlmJVPceCBC0aJSW500U3SpNgmg5PJXSBXpepHfpF6mXVA5i9igSwMQXP4eyZbGvF1DNUqkwYX0wCpamPMk8rEACSmFWeOgNzz+QMCzoifr0IWb21W3YzdPN5vPor1gr68RvS32cs0</vt:lpwstr>
  </property>
  <property fmtid="{D5CDD505-2E9C-101B-9397-08002B2CF9AE}" pid="36" name="x1ye=39">
    <vt:lpwstr>ZdlgelhanNpvYdAxKHG5rFGrkllq0remoFopGiX+cjfeGRXXwDZOw/0ciZDqwvs5QShieJJiXRDzYYkXOV6FzDOe9XLiwLsSZ+3Ssad4V3P60cAEI7M4Ymp+2UEAQf2n4xuDU9IBBZHoSv5sNVFgyMRufKH7I6h7h6oPwR69R3H5byHvb/rK0uRfkM6xJgOyJMpjr9ssLqGBRpZWoziM9VrsopBIzI+gCx4/3qOqw4Lnl2tUDrU2CYFMAPyVqFg</vt:lpwstr>
  </property>
  <property fmtid="{D5CDD505-2E9C-101B-9397-08002B2CF9AE}" pid="37" name="x1ye=4">
    <vt:lpwstr>0B/vAiKuB5ZPIfaqmnefzWSTjIvc1AMyTWdDJR+PL9V+UA1GBnGEIHPj2bixvJfCMwh9NCIDcZeTJ2LEdzPdB3/ZtZ3cxvCQlUZZOgdZvghAElvvaAbW5QMtf9q6+pakfEfNPkwlN9c8rGdkgsqe6H+tisCZmgTxT3uWH+9oGuNYRQO+VsR/GMaFeAi6v6UOb5dyt5f2VVab9rhdJ0PQie2XgrIFGp/Y1WouXr+qZQUY+NVjIWI7wm98OMxJarW</vt:lpwstr>
  </property>
  <property fmtid="{D5CDD505-2E9C-101B-9397-08002B2CF9AE}" pid="38" name="x1ye=40">
    <vt:lpwstr>rJ0/VBCqNiqvD0AS0NSKt/N1KTyKWipyO9chr487nLQqjPP++V5WZXQNqBUquzew8uNDS5yrM/2lEAYTH2olfiak642dm8H6WXKzDrwaDecExcQ3N27fHuiysdCWAiXd5WLTu932P+LciQFjfuOEqD3AjrBeOklLBX7oT8ii9OGtostcTBkH/VzxNi7SjL+f+JeZDjJcW3gfTRFCYW9wGiSdoxHnNpWoa+keBhr9isaTAYQpKhUJgIBIlPJO68H</vt:lpwstr>
  </property>
  <property fmtid="{D5CDD505-2E9C-101B-9397-08002B2CF9AE}" pid="39" name="x1ye=41">
    <vt:lpwstr>AGPLN57vfq74JNnIskjH6IUmtbFuz+NIBX6r6++2Y/sxIAxRHu8ny1El+pVG5X1mPZvBjY34E07uyZbXgYof2uwB3GKtSlMm1rwzz0CJPitSIuvdw8rSAtKoZNqGhdpGTp7+fwTKRDL6twv1Ret9ny6nXA+8362ijsTSamcOK8yV8T9elB32p09TfXYypgOpTWNfx7Dk7ZR1SbdvuASWQD6rRWAs/zHdckyoWbo92Inqw/B+FR4zMJbex6l6/zh</vt:lpwstr>
  </property>
  <property fmtid="{D5CDD505-2E9C-101B-9397-08002B2CF9AE}" pid="40" name="x1ye=42">
    <vt:lpwstr>sFD00lXp4TpsY4uuyRDdOkt82/X0lUFy2jfVTsVt19weCD18xSjeWHIM4e+oauSqAjle8/zoNA+YbDb/BAsaAzK/IFdj21dkk7dVRD2/YguzJYPSouzrLSX/DzToiRe+LlV8YZCA7DZgzOjUq/gOn9q4NGnOQ8LAoG1Rgxk9BnZ3yiZx3a3ERTLcMDjPYGBbeCXFwetTLNdLhms03P0pT5zPbUlSSSe4YcROSqLWnYxWw8b8ZH+EYWY/f0koxAR</vt:lpwstr>
  </property>
  <property fmtid="{D5CDD505-2E9C-101B-9397-08002B2CF9AE}" pid="41" name="x1ye=43">
    <vt:lpwstr>LWfj7P/lh4i4bfrNvoMoibWHKd73Kee/Qb1w/jg+iXAvW+6dSIpLNn2Kx4npZsMjmsmioJHmMPqbalyiBq9V358wyQRjBr1VPCqWXv60HDS5+gxC2ckfAmp7k0OYM8M0s5LbPg96iVkysBQEuiiBIXp9lwCExJSn+SjzzPMadP26PgMWNSpCHHl7hYxWHhyV/yx/a7/01cglVTeAcSxgkNaTy6xAg+aY7dbq1wVVcj0en4eEPZYCbgWL0D2FZie</vt:lpwstr>
  </property>
  <property fmtid="{D5CDD505-2E9C-101B-9397-08002B2CF9AE}" pid="42" name="x1ye=44">
    <vt:lpwstr>5nRma+BzJHMCQVblb2VSfpoTxUnweIfTbHFBy2Qo35TQxxPd8m1Wf7qwFjW3Q9mifDBcOiLSXkxtXs29OeXLJfPzC1seOvXGFyV8dKcyGb7dlXBvB15BitboL/GOycsnj9ax7C3xjzdP1mW5mmfaSZI7kPXJ8OOjnpQUdiRdTUlMAN2vYugvfL6cCXQXysSVTU4ss4j3VR7m0Xpk7xt3LGSOxeq0YYRBYGlbLrhRVz4AlxyHoopSWMFXgaeWwdY</vt:lpwstr>
  </property>
  <property fmtid="{D5CDD505-2E9C-101B-9397-08002B2CF9AE}" pid="43" name="x1ye=45">
    <vt:lpwstr>MpLlAw6HuoF58VqdtjHAm8vAiaoBq/9V9MChK/KFFKfiYyL2ao+Kj0cz76ftQoqh4WW4tzpWoFDssdv2j1S25SRGtxH+gbbtNsrVPHrck9lLoy2E6e8Fx30fyJqwxWdsAeOOw9zYdqIN5l+uuC4x7eCDyiHdrK37KWvxKPmyTZpKbW8iyqLqCI8b57qeRMz+mnEICX9DKII8jNm7imc8377bp8IEH8VvZTefVc09cDNpdLSeKM/sufFqJCGnkyb</vt:lpwstr>
  </property>
  <property fmtid="{D5CDD505-2E9C-101B-9397-08002B2CF9AE}" pid="44" name="x1ye=46">
    <vt:lpwstr>bMZ/yy5uJGtzh5RqBYGVIKFp0N21o2i128ZPsZ/Q5KZvuO6a4hFPEJKHVkVQd8YY6ABUnVThzF+Qxu3lSPtP24gbCvE3kTy6YcK78eWSucirYwX3KYCXPfJxZT/vWH2ctTv7WM9rEsc9l4+lKPi7OAlVK/iXk/8RH/hKph8DUBhtPrTD3BlFvAQ+zbJFV/k4GJ1LLZf8XpZD7Hz89lwUEb8hT1xiBb6PjZX+JpH2hOxwyXsHY+YxMhYCD2p9xTY</vt:lpwstr>
  </property>
  <property fmtid="{D5CDD505-2E9C-101B-9397-08002B2CF9AE}" pid="45" name="x1ye=47">
    <vt:lpwstr>24Su5Es2CZjEo/8Di3sEa2mwdBR7k8OgftjHsHxC/pNHHkmajsVwyAzRIjlPBKicqb6CTNa/6XRYLTYxl2I7xT7dR8fWusZJ2ve8sPmp4cRQAConfGTsvRh/QTQQBZV3hSSVdz9ehNOj3lqN0dmA99hrtSRN7asPZppNLBzk/z6RWc+p0535483vleJo+e+WMR8c4vL+/0xHh/AT+HoeIQIB0d4ZFrYkZHh1/CsYRJCu8TFahUyxEINwY8E9X04</vt:lpwstr>
  </property>
  <property fmtid="{D5CDD505-2E9C-101B-9397-08002B2CF9AE}" pid="46" name="x1ye=48">
    <vt:lpwstr>S0hgS1Z/CNFWR5jDtkpU0uoErniIBc/H54Yp5zB9t6PZNfBWwW4w5oeHEs+c03B1eKsTtjnjP9BPq2wL0q7HLR9MiHP5/pSa9g2/fi0G2glMGjBjDTgD5IFqO0lD0kmIVSozgkMXT9avdsZhUlwRD0VDx72r6gfZfqoi34wGc16WfQx0IhY6i9KQwtV7VaE49d0l+Qj6t6DdikWbXpdVaLZA7LTQIE9NeiyIdApSOikdc0s/9dm7anEBt+MIV3H</vt:lpwstr>
  </property>
  <property fmtid="{D5CDD505-2E9C-101B-9397-08002B2CF9AE}" pid="47" name="x1ye=49">
    <vt:lpwstr>QaBTeS29972el5CzTf9V6cJLidzneCD0u92CoMmzoCmV3LsGNkdJr1BG7yjItaNuXOx8ntur51HTOQgzIoWSrIJFqPVItw6lAHxwqVC3lm5u4ZjEIfO6BGHYf5w78+2arMN98P/UPyk9WF55w7Rzo5CWs2ukHhQ1p8EMmdZSN+puONlw80k2BmzInAWMD8BRXy7wR39o2m5ne6MkSRFpSjoVCV1YzV7Wdr8FY89xHrwKjJBFCFF5GUeM2v5Uamn</vt:lpwstr>
  </property>
  <property fmtid="{D5CDD505-2E9C-101B-9397-08002B2CF9AE}" pid="48" name="x1ye=5">
    <vt:lpwstr>i2xsH13Tht7I5aaXi0EUN0rberMmhAXqwdFoniK5/syoiqij9xrme9yqL8HhA8Wmg/OwZqLaF1mXaoo9YkmpCNdUAGHS5uIAcl7MBaqVs6QlsE23Uc5u48gVwhHYqL5+pf/GKEDO3FnaZGLnPAdnwQg2MPNeGt30+IpjSi9sZGxGzER3KA4qRdYwHV1VpjH752ZoD7IG7CmCZrS2xx8zLpaoJmA9b36ZGb12jQ7pSvs4yLzUHgY+Z9dzFK7krQa</vt:lpwstr>
  </property>
  <property fmtid="{D5CDD505-2E9C-101B-9397-08002B2CF9AE}" pid="49" name="x1ye=50">
    <vt:lpwstr>TmDM2wYVbRE3MwVKaDwU9awC2qMCRZBJrR8UcBjCRH58vGFRmwiUX20b1PtmLAvqXKd/dBAZG6m2EkVLn54do7ByPgFGKD2deFeWvd/OBzotny9cQ6s4lZhnFnAuF33s2QZIoUpLg5uDHGbldTplXIW1vJIzK0KUqX0FV6aXYNn3ttR0/0+nLUdpDKMz0YYUmbu/v52mcMneq+OLXrK7e/hKQc96i3u8Cdm/4edLHlbaTQyWAvMX7D7Jxqmb42u</vt:lpwstr>
  </property>
  <property fmtid="{D5CDD505-2E9C-101B-9397-08002B2CF9AE}" pid="50" name="x1ye=51">
    <vt:lpwstr>qCb1BIOJR02XwQ/zvmD/UByP8aZc/VP9MjOp0OVHIXjmTmXsI+cFQ4sJy6WuM5+6P1g/pffqfS1e+ken/Lg3ga1q7lfIWyvwlbJ7bDrzADmzIKG8Z6I7DmmciNDlCE70l4jIbKgZ+cX7sWdSySWil+hqKxTl3eU+GrsJtj0N70BmP+suPXxNCeq8dW0SWeoQYkUnr2QO0zg5W8dEbBwThHqdUYVOD/rWV7fq1LWer9yjg8gR/uFK5VGljD8Efpp</vt:lpwstr>
  </property>
  <property fmtid="{D5CDD505-2E9C-101B-9397-08002B2CF9AE}" pid="51" name="x1ye=52">
    <vt:lpwstr>Tb/OIWvXZ1FXA4bGTO6aDHyZrVAfwG5iI6v1eAmyMeRj05S2GMfKH54PQ2hPwJipKrAwAWfXsf4u2nj583NwHtRTAKgYx+QV1jt2jFN6BEMcXZy3K/lhV2A+79k7ZDoNW/mZjNgSQXWsKTgM0c8rAflN2QisP2iYICWK5lnnY14LpS27tH5fNrOjiwTBx3P+aVKxIGydX6jmotRDqSnETlIUnifu+0VkCXl+rMrUSiVeXSWy5r5LsSsC7BY9CC7</vt:lpwstr>
  </property>
  <property fmtid="{D5CDD505-2E9C-101B-9397-08002B2CF9AE}" pid="52" name="x1ye=53">
    <vt:lpwstr>VCE16Sd/p8/36/DmeR/SVfjLqb0zWAGTaviW25xvbwFQYQvxDSI2WSLNDC97tk0a0l/JhNPZtpPcuNXhFpgRIf81asCGqKCSr77CfjQ0+eWFrwdJxcfVM0SE0Q70vqRk8J1sAmHiD/7O6/j4kr6pDKs4NYJO6XsjUtORWIGT9L84FuKn/mNPmA987vr0gPYJJ08i20er9c7h0FaUSxKjtbJMlN8p6KV773RjSyO3yzAfP1EmokpcBMCkPM1Ey6r</vt:lpwstr>
  </property>
  <property fmtid="{D5CDD505-2E9C-101B-9397-08002B2CF9AE}" pid="53" name="x1ye=54">
    <vt:lpwstr>54Hbshf8GTZRAimui6ICMEtNYmAidmu2RkJJhjwVPI00E2oY1KAXAMr2eNlRzcdk1Q9vCtADAMythQOGfXo9FKoB/hJ8dNajWO6gy4UcN+YQxugtN4fMizAFZRo84magGzCoOFlOXsh0ZO9XEfxPAzBHewXuAOm8NN61Wil7IuAk47jyEdMkrhnmYZJQx6EDDqPt5Hsgl1vtRgAQ/xFYTW3c+nNw3Rm/ItzQZDRNfx3NY8sDXCOmADEfrllaJdN</vt:lpwstr>
  </property>
  <property fmtid="{D5CDD505-2E9C-101B-9397-08002B2CF9AE}" pid="54" name="x1ye=55">
    <vt:lpwstr>MybOwg8pM+v42+lVdagvbyorPQbn/YRVnxP+bY5Ack/mYoEMYvPnqtRYzJUmzn/rDHfnR8Wa0sgpnL5UUnDzKSTQ0qTaqTue1OjE9bIjosKc4Thg1kBS8rl+DNdoKO4rIpKzpw4jiO8LCbtqDQh/KfN8YMbLphRE01Q9BNQniLLOysH8vi4PxPrHqcE2U7Gx91iMGr9abpS6hcgASuqd8L3S0uqP18cIUeK+EKmGd37vFSaHuJ3VZto8oPH3Ycp</vt:lpwstr>
  </property>
  <property fmtid="{D5CDD505-2E9C-101B-9397-08002B2CF9AE}" pid="55" name="x1ye=56">
    <vt:lpwstr>2/4GSl0YS9iQDRmJ1kUbP5EmwUpZlsCr5Kt9ydjL2iuEF/YpIuWQgXoc9RoIX0M+9MaZOQxhdqQurUWuf/aLrpMMibAJ/lRgV90PfrVhIrhWYg6QYxibK9sfaE8fJeY4ZwUfjMZEL3h8wv70vEBfNfpdEFOVsCDtp6c91ACZkmqo2o0QwapJ4md+ecdYZrNExbKaQ2CHUE2TCy/hwRDEmyuD3hk4on1L9HhYOFRwOP2smbDVT1PF58qrpQwuhNs</vt:lpwstr>
  </property>
  <property fmtid="{D5CDD505-2E9C-101B-9397-08002B2CF9AE}" pid="56" name="x1ye=57">
    <vt:lpwstr>KDgQl+cI7LtHsToRkFWCzuOdrs9nEgi+WIbl4QAZWLXmqz6TGBLit4NdcPQQDMEFMC9crbjdIdkI5QVQuf3RDFS3ITloYKy/56+CnMr2xEo1CjVoMU5LXb6MF33UVW8cdAsGm+ToAd/++WqBqu9jnMfFL98BlO8CCFeFI5Y52Ceu7zDgKnj2QGvpmo+SFje/WIiQucLsW2NyO/uSkYZ00a5AxEGJxFM80HapOUauVPBpdEOWjPhxj+lj49M/9Zc</vt:lpwstr>
  </property>
  <property fmtid="{D5CDD505-2E9C-101B-9397-08002B2CF9AE}" pid="57" name="x1ye=58">
    <vt:lpwstr>cMyyTq07kOMdxWcauWJINi8r6jFl6rS1Digm5s57mxfUlnljhL7MnenhzvMhyyl49Hzp0qj9qzzAMyv7t9XFKGyTE7hVU7YyDMmxrzuOvPC4T0hBJnHO0d1p2eMhYs5/lhCb+iQsVStrO4xbVgr30pa/UWNFCkbvebbSage3/B3wnlc9+dHivLayudMhN0cnHADkPaHKe2JVlo0XCD1U5C7/ZcWKvgP4vSUn0tcH+5DGZkieubulHAyVKqOGNhD</vt:lpwstr>
  </property>
  <property fmtid="{D5CDD505-2E9C-101B-9397-08002B2CF9AE}" pid="58" name="x1ye=59">
    <vt:lpwstr>1XwvT9TZFEh9umTpYix0NTTg/4us6dKMw5KSgvcJWgEY2v/UCV7BiL/tO9vD3SWEHl1J2oouechwALqnruv3sw7cZ0ycIzzXcMvHBK8MJQslx/Ju2bq2N4a/xqpCleZoxq/dNNrZAE8Sv7hIKbG3t5fbabLUBUsaaESagblSIe1n9rb7zb+be0iSgwThor4BXFEiEGqzF6lO+lI/giWanK2tFASRjEgiI5pWV72HDcwABLk+MHo92avZI3jFTXS</vt:lpwstr>
  </property>
  <property fmtid="{D5CDD505-2E9C-101B-9397-08002B2CF9AE}" pid="59" name="x1ye=6">
    <vt:lpwstr>Vaxk4KyOEAFRuBHRUJx8n2IIj8Wb9wSx6wmJS30nAugHipHH3iBdNM0YqstKh9h1zlA//qgp7hUaE6+Yo13zKcya7JhejRuaJEiUyNnF7M/RqeuFJdxY/B98905jqlPnQpxrLVKCMdDPW91zG5HBriAhBa1NW1ZgnMpXhar9lN0TFUSefB81X0ilJX7O8mE1ZkJpoVai5XrGqpVwOOQ/tsHBWWMWSsgSPE4V4Q0u3Z/eZiSzU+rKGNq3jfyXFQu</vt:lpwstr>
  </property>
  <property fmtid="{D5CDD505-2E9C-101B-9397-08002B2CF9AE}" pid="60" name="x1ye=60">
    <vt:lpwstr>QTfTif2ccvfdpi2jOKdJmB0NLGs120NT79EO/SG6RlKBkkcRGdpKNUjSgLLoywMRDqweg9c+AyLrY++cRWkFOHNAgmbSpil6FL8KFaRm6fJ2n5gMfku0HniCLZK5sYWubhJSGRNCqa/n8Q6sYhAeSp2jIZ3eY8FSvvT/70GsamBXHx1v1dt5HCFFUnMfqx16c5fFm0JYLeKIpY7zhzCk/DObsjs7QZuW+Lxhhp2ACZFty9uBwdqEUtUmMBy65A6</vt:lpwstr>
  </property>
  <property fmtid="{D5CDD505-2E9C-101B-9397-08002B2CF9AE}" pid="61" name="x1ye=61">
    <vt:lpwstr>YeNoUBTPoC4P/QPlTlXzEHF8cjs3xprGsUCrkUf2WCiRLf2wRpozWzcYfnhnKVE5ybf8KsrTNSZoW/JiSkhLvRbqGWH8AnvhEkrY+kAASGe5GRGHRdJMCVQKSyuEEkFHP5bJ4bexFGK66hHKPi4frgv3+TNDiWRYXoZ+rx/urmcwPM2/iBDgY5mE6FJhnmxJ8wei9av2ICF030YRDkr7YQkW7NXXpneFLwHrRkpn21QSqjUFJ+kGYuxLsfhdswP</vt:lpwstr>
  </property>
  <property fmtid="{D5CDD505-2E9C-101B-9397-08002B2CF9AE}" pid="62" name="x1ye=62">
    <vt:lpwstr>8uQWqYZodxaB7K3Sn1H615j+5Z9+ihgE4dfqVgaRP83VaQmXnioJgYifHfkI+vS3IBjytbhSNjvx+5uUaeDZ8fnhB1zKL3uhmFrWHKEKiEMaWN230hD6kCll9hQthg4AbNUjV5ANDKQefXJBybSLAJ82yLbaAZvE2Ag1Dweq36hGtZhxwHeXLu8vHy50eIFoYnKvMOT3pa6+aXjzaCg954BAiBW3NPdee1qHi5Ff4bCodnXd5BccjBTuWxWuYOT</vt:lpwstr>
  </property>
  <property fmtid="{D5CDD505-2E9C-101B-9397-08002B2CF9AE}" pid="63" name="x1ye=63">
    <vt:lpwstr>4kzCSfp7mRyvi6E50HqaR4zVZ+j0NOr4RjKSczSIclYP3EhU7YdysxIKgyrm7CM+GZ10MJ5aKtYgIZEP82a7pdmRXxlcfa0X1k8FkdG3DSu2EqC/m67qk3iuE8MlJaEr5JWlgoF35YyHPWQyZpQAKVwbo2OPbxXbxuGU5NrUam5czHunsHrBC7+FcfuHe957/XkcMqKtFtjUt3a9pkFTlffgMHEemj1dC1es+47ZZN3G0NZCLDcVPu1LqjrfnUq</vt:lpwstr>
  </property>
  <property fmtid="{D5CDD505-2E9C-101B-9397-08002B2CF9AE}" pid="64" name="x1ye=64">
    <vt:lpwstr>jWXzc84obNLhchoM5SHs3ujACp+AJFCdsZrrMbtnchdTP/VvIFeHFqQ62LeG2nOgUjR9LQdhF1HlY/QHMoGUIJVFQuBt3GtLSBAhcUM3g4vH6xu/NUb4pVLCJvAD6qmiqNVj2ozP7uugGYp6iIJmpLpmofjf0aZtOGdDw60YAYN7vlE1aiD0VJCoduenKhggdmMaXeAntzbDL0ccS3nBq4epv6cr3MBaziugCF9Byw2QTpeHnBO6i9hMiqRuiLX</vt:lpwstr>
  </property>
  <property fmtid="{D5CDD505-2E9C-101B-9397-08002B2CF9AE}" pid="65" name="x1ye=65">
    <vt:lpwstr>QRxpF8Kp75VN+cxqgD4rODeEGPvy3HmSpvvycBnt8/Prwx+VzwE9mcPheH/Bx6o3d+nUzHMTFUttoPj9khDcK1a6OBowXV0mPYZevKgbjYfz08EGnbn1ySixvqu9D1w/2e3wTQ5ZG4ehbCvWvN6LuX6JTO35GMKOyaBQC+je9Qsn30lyViYTVdgjigyzRni96dcuatUZJt23AyzJfWeUllgDgisGuuW8qWYD321x+Xl9F6ivQJCW4iFN1tNFZfx</vt:lpwstr>
  </property>
  <property fmtid="{D5CDD505-2E9C-101B-9397-08002B2CF9AE}" pid="66" name="x1ye=66">
    <vt:lpwstr>LBBEPaav26A0mD4iIF5LXRjM/EghF/I/rSLSShQSSyF03WYyRKkYbM/001+Osn+vNFzCyf/L26oCW3N3gkE5tWqNW3FZYdRdrtHzab4/CMs3uV/EdTSEV9G6PoVoermenZelX7vKLQMCxFZLRf/aSwVvV+HqDnmE4WNVQLL2v3g4VEqV3rKl8h+zR/FZxFsq1YFAUHdBs8HBrVwN2dHu7ujL74EyA4bFmZAcExsHu7YwpIQsrmd54PqQL2QF1Nk</vt:lpwstr>
  </property>
  <property fmtid="{D5CDD505-2E9C-101B-9397-08002B2CF9AE}" pid="67" name="x1ye=67">
    <vt:lpwstr>6b7joRthoHFoOLfH0g9wDfkZY9hh+S5uFWTrCW1JAeF4iSpbArDDiRfCVZ+6cYBzyr+/WJexLSyPH78EC8QwaHqDKwF3/VuHDO86zJx2ci1Qevet94yhrbe5kIcw0iXS2zEgh2Ie5Sl4afk2Khzeg/Hxh05/VOPtismFUR08zzavdHvONtUQ3UFNcCA1giY1SRuo+0T26cO6iyzwGD9JjK+GFHkBye61ZjLZB6BiN+9N8QTWsBDy9bo95NEa/C1</vt:lpwstr>
  </property>
  <property fmtid="{D5CDD505-2E9C-101B-9397-08002B2CF9AE}" pid="68" name="x1ye=68">
    <vt:lpwstr>97dVM4JIleuh0pNp4kgTP3Br8/D84qjiFveUxh61aL55LiW07SODmemYXM7fIuSZexY/LxXx/F75jk0QuAvb4GTBvyjEyZl05wzImDth/PIbRJovfNfKT4QUbau8VGRsmKDKJOong1nJr6hrqNiIKrO2lH+DVPWjtqbI+feAjeyAe51ivj103B91Q30i3NZsTtdKRAFcpPrYgOV8zcDE383xonCia2o4Vl+WBsGt4QMT1Bhz/AXfSrr/fNBbpqY</vt:lpwstr>
  </property>
  <property fmtid="{D5CDD505-2E9C-101B-9397-08002B2CF9AE}" pid="69" name="x1ye=69">
    <vt:lpwstr>mI0cx/jCpdvSWB9eKBfdShRKTJ47lSMBkzQW2lPuiXyrACZk7hkChk63WMfxvriDWuutCuUPoD2NWuRSHg/Q9cPZmyhjNjwTr4W37bpLqlNi0ZAXYycvjUBF0ukUhibKJ3gyU6YUTib4ciIkyvH9XnlG7oVG8V4BE3viJ6Y/4ooDg4WWZpuw6l7UwTtle0nY4HnADCYHcPh+edJ4yeaZvY6TdRxvOQFfgBwxEq222P+tF+5eJ3wJSnD9c39Owxr</vt:lpwstr>
  </property>
  <property fmtid="{D5CDD505-2E9C-101B-9397-08002B2CF9AE}" pid="70" name="x1ye=7">
    <vt:lpwstr>+PveV1K8EhMLAkWeb3E+bqFwwrmYgEdK0V13BCuLqy97TEXsuuA6CPEDDbl2Haz1YtX0QIw3L9hUD6ugu7NydFgclH0HN+8mgoGb5dfFhrWqdXTXd42hpfljMmMkj4FES7zCa65goyoWkGmqgR7mxbmLvl2pCKRU6YEKey5EnjTRqfuA1WL9OqOYVFW0ey+CnueCJvjsnbvI/PVP3FYQNM1B1stny/egMIX9Z5+XSjGr8QYgTVl/2quHCMgfexE</vt:lpwstr>
  </property>
  <property fmtid="{D5CDD505-2E9C-101B-9397-08002B2CF9AE}" pid="71" name="x1ye=70">
    <vt:lpwstr>694NT+LD0U/8dbWjY9o+jOyy7Tf3+pvxE2U/8dCANMNo6zp+vIUJxLfhdlnkutNMw+jrhv3kUppQk/Fs7f9zphMNpev5lx0TMI8rI7SWbgRKsULcqRgj57h4BNFuUa8nS9Vd3XyxnFLWN/uCKsGMwL3jZPC+KND4O5LMvxQsv0nhGPV+u14WuFD4Nonl7pOnY7UFCFHTKj0woTlTp098clVj0WK8kZxXDINuVV6lYrVq8DQQ8Xuve2jS9HaGuCy</vt:lpwstr>
  </property>
  <property fmtid="{D5CDD505-2E9C-101B-9397-08002B2CF9AE}" pid="72" name="x1ye=71">
    <vt:lpwstr>nmu2pov+Zo6lwX2FsUltFxEXhcdsmzKDF+2ru8SMh92TPVQ/X0SeyOTTAyfaSVw+9EJJVqjdLOo83T2rNoElYKqlC+8qPYnmiYLtxd7G7bi1YBbFmxK+6sK6WH1YeuxYmxX+QygKBlrAAJma3FEhHcJj70KZlyVyU7wsiaoBba12qE9WHM4GuBwTMzCiLp0wgFliN9Ig4/ktPJ6Gwn+i0DixD0DfN0QTh4hAPlup4umRNYJ+XQhF4cCTl1LJ452</vt:lpwstr>
  </property>
  <property fmtid="{D5CDD505-2E9C-101B-9397-08002B2CF9AE}" pid="73" name="x1ye=72">
    <vt:lpwstr>6S9WWCPrbyWMoahzfI2qe7p+f8OGwYIcDBZPkVyOsPfpihbH2VEF7oy2G0DKdSjjJJalcH0X6D6rcmVENHBu/2QfU9Bl17dD0oBzsVTrioW477rICFiar3w9hgaD4MNFcun3QXFSSGQv3NF8Iy8PhEQnH2TAvI+vuZEJdNoNuED5lDqt4tCTV61ugMAKdYZg2JKXUNMY15eGLlt3/JSDOCyRbMGe7nM8+oExMApOmLy7Q5dip3XBUETf+apgjCq</vt:lpwstr>
  </property>
  <property fmtid="{D5CDD505-2E9C-101B-9397-08002B2CF9AE}" pid="74" name="x1ye=73">
    <vt:lpwstr>uhnVGZEbgAaDxZXyQABKdgsqUBdxOWQ8lSWHDsaXJ23wrf9X5r8aeVprQGd5RCNdUajRl5wmb6W/xRp7Z9kQztljH7Bf4TcF4W3BJvWiK/X1rwSiYE2BBjdLiHSTo3b4hq0meUxVz5wi5PxlUomTObkCC3zIhERQWQ8HW1O5HY5KUySckGUc7SSQEt9Bh/VCeS+nuoYRTZ5EZaHAaPCs3m8GzoektNOYyLXw97SN7gAORevJ+2fQUgNUZssFxHz</vt:lpwstr>
  </property>
  <property fmtid="{D5CDD505-2E9C-101B-9397-08002B2CF9AE}" pid="75" name="x1ye=74">
    <vt:lpwstr>4CCoD41Zqty6IcHRPga0UFdNitq1aZ8wJKUGBB2wMKU+3hyBeoGGa5L/sJaUu34dHGI9bro7166X/vD9Pe/JScqVVafxOJHLQDs7xwNk589xeEZGbCzJ26dF7MY9eyG1Jl69ZOEynArAGWzWYUeJvQCl1JdqeJWSKpSSZHC3zNVtW+isr7hTm4Og7GDHdUrQdT+EAX+qxPlSIQXu2rwsaBxY97zKAuu3qqgkm5r2NnfAKhauh36yAZwJDJDLxgE</vt:lpwstr>
  </property>
  <property fmtid="{D5CDD505-2E9C-101B-9397-08002B2CF9AE}" pid="76" name="x1ye=75">
    <vt:lpwstr>9hfGV4N/S3mq+3PO/4Nk08sJg2YT4xNQ4RJSMIvpqFvLf7TAbjuttWMl4b8Q1k4MhYwget783kBoChE+Yq7BfYZFw0iQ6bqLOTf6uQviXzQeTPUMjPZlAopL4xnQKbEaG2N594UTfb2bmsKbmD+z76qIFJv/ZmXkaP3GXwx3hzEUYg/KEujwZcjmae5v1rT48+WJ4LrgPJNEAtPrUhBkcYcStb+M/+YhbBPQzvSnZlpXjbc0HL9SKAKzZiC4Wjc</vt:lpwstr>
  </property>
  <property fmtid="{D5CDD505-2E9C-101B-9397-08002B2CF9AE}" pid="77" name="x1ye=76">
    <vt:lpwstr>yLrz0NjsPL+4XpXfZWeZbIH15064d1ZS4JMEkzapP0GRomnw7UoXNHHG+KximahLff6DFg5HYhiLUjCLhEth1pSXWnVFlb5MzvMP5QjqJbNdSnnelskPshKBjf3ycr7HnFLXCpkFMYregPMRmhBtRQ4eIyw5X3l8Ropf/LGdoHPJD4eD33A1iNaoWUY9PcOMk72pYNHj6sH/RtPG2gBW7DdCMd6AbQdfAv3vvFmEAiNveDVEBrKqFMRW3GH6o0R</vt:lpwstr>
  </property>
  <property fmtid="{D5CDD505-2E9C-101B-9397-08002B2CF9AE}" pid="78" name="x1ye=77">
    <vt:lpwstr>340P8UDywYMx/b0g+1Y/JSEq0qwD1X7yOBJmTlbMWm91I1Cv1vPMyaHKqRFHFXr6WY5yoB7YeEhUpLYsshux++zHws6vUAzZU77ByvV9XRa7rPyHrjX/x87fPgHNcHSgWHF0QblWUHZZlX5QoRoLg1m/TUp47dEmufMU+gORcHBdGjj2rWaXqga36VW4/7j7K+uQiuOfBAPFCCNEISUGdw0XUgPfycBjJA3KXM65/TwwcY3iJbrA/BAYqDWfcnA</vt:lpwstr>
  </property>
  <property fmtid="{D5CDD505-2E9C-101B-9397-08002B2CF9AE}" pid="79" name="x1ye=78">
    <vt:lpwstr>WYN98sN5F3xtluCq3d89vzoyBmXMz3BEAnXH+NEy5/1kiEAlxzEgj3klRJUdA1TxKqO/4C/h8uN9jNjkgnvB/zD9goh+k4mowkchwVPjYM3ZHnl4TojtEgx+7zoddPzwuJm4XMUWZP8blBtYiaYdyAwCD2YkHQ3ht+p0qmeTtVyb4Wh3glh5+VOkrk4xt5McTUGOqA6JwSGpWaZ1jd12R6EElenizSFYZaXK6R066S31RtDjnkz/jz7qvI2+1HP</vt:lpwstr>
  </property>
  <property fmtid="{D5CDD505-2E9C-101B-9397-08002B2CF9AE}" pid="80" name="x1ye=79">
    <vt:lpwstr>vWGOHZowiTMWdyp6wSH4aLR6sMh5uIHzBG7CozJKLjFS4mXvqapvq5e2AsI4dedZRow9Z2kPvxfatF/uZtQ/oclIPFx60OLzSBkkWpzeVY0BASTJvdzl5WRi2zkiZXg2M+ewAbSWT5WA6uvM1L7CKDvNb8M3Xe1FB9K2ciTzGtBMod9me+OGWpoNXXdEp/EsMvDVmHGYcUTrxJqhmDRJqmUfQiAsIIm5nwIHzEWPy1JI15LjcC9qB/65vBJ3+1C</vt:lpwstr>
  </property>
  <property fmtid="{D5CDD505-2E9C-101B-9397-08002B2CF9AE}" pid="81" name="x1ye=8">
    <vt:lpwstr>BLKXFKrh+3FWBVQtpmhSaiOyKax+rdc0i6Oh44Vz8c0xV4V6VbQK/MsxN4ufAhSoo3KgCWdrCnvDzAJCzaGF0YrN/WCOnI+a9yf4hPjSNihdC8m+5rF1mizsGFg2HBemsV+d6o5VjovHUJVXKREYGpOA12y6AOMPT/wOWH4lTDEv5ZOP38mErNRiyFP0jyv+nJhZ9tIc+FR6eCFgDxT0fkPntMOFFu+WCxPFDR9N1uEk7vKZo5oF0V+eu11o04V</vt:lpwstr>
  </property>
  <property fmtid="{D5CDD505-2E9C-101B-9397-08002B2CF9AE}" pid="82" name="x1ye=80">
    <vt:lpwstr>wpv4pkY6d92S7pRrb9SBNUqzViK12p8+usnPmhHBOZySKJm6bblsMdbBDKykhCeZ/CPyI9WQ0aJvpVGVeGPu+R7XfcgM5zh1xeBbk5o0NDyroGH0FLRy7s/S7MmQs1gQdUfCCwzg9in4cEi1/o5VYtUw4FRamLHYYkkrSyMW0mb08yAgOtRUpC1DLOLhB82QNMKOScjSLV3lq7dlL8rhZT4jPdOxrVt0qC0bmr2zZ2G0xP4WGSlB81I6Qvjrxvl</vt:lpwstr>
  </property>
  <property fmtid="{D5CDD505-2E9C-101B-9397-08002B2CF9AE}" pid="83" name="x1ye=81">
    <vt:lpwstr>5FhUrjz+wvpdOgvbdymZn1SZVV1e2Gekmcx5SZPhpZimFahOwcEBB/gE0rXmwc7rYeBXiSGxVshxqBWluOspUIbY4+0LQiRvdrvx4TSiI4frb2gALXb1vm+mrpi7AJhQvfeo4p6aC4aYvx1nLtfzScufjZgCQGq1XUwXJDfcIOuVNQjzikPDv70KSVSJdBUqbr4hG3IggFbB5TzIJ23afWdXMJP/7aNLtfyKWf1jSpQZm03WDzWK2fCFuCaa9eE</vt:lpwstr>
  </property>
  <property fmtid="{D5CDD505-2E9C-101B-9397-08002B2CF9AE}" pid="84" name="x1ye=82">
    <vt:lpwstr>NQbyEYhTY/cC6ohpU1d3QqTt69LlF2bG6R5FdJ5G/WQ49izkMWoD3zHem8LPkPJdkp7O0RgSn5GsQwT9IWiw1VHfjRy4gAEnGs/dCExAumeXRwE7NbIObCzPIaxwz4zrgFpOBZHgIBeKPI9xvhUsO/tau0MNq1oBl3SCi6FiYd2H7udj1dMLeL3lmTmG9mUTyG8PK1rAZHZsRrLhSkaFFd2mwa22ncOuvvyFpOmJ6M7khwBmVDhn/YWLVYe65FP</vt:lpwstr>
  </property>
  <property fmtid="{D5CDD505-2E9C-101B-9397-08002B2CF9AE}" pid="85" name="x1ye=83">
    <vt:lpwstr>rDzhPTTQarRclNmNIA8dd8ssJXZuIOYqeo/xTVP1PsFN4IcCc2aBQqQLIsndyqYA5AYz4eFmdhsX1VBJvP2M9UqMm/qR8+w1sSN6XelPXhVpCfBdi8LjZqPZL+Gbmx7MeGeO/YXqa3TasptXu+fgtRHYHhI28vVX8NnBe37yd8THsy1vuMniYoy0E26gLriblCz+XWAqNHPhd/WfyYhCRprMtZoiMz6h71rfTZ6r1U0f4lAf9iFZxjrbj0iA+iJ</vt:lpwstr>
  </property>
  <property fmtid="{D5CDD505-2E9C-101B-9397-08002B2CF9AE}" pid="86" name="x1ye=84">
    <vt:lpwstr>/I65eIYXREGmbT6ngNg/HSR00Mt07jJcrRJm5MranxgESMgK992OuAWJ/po5d2C7NgLAKA9ipcVr4OvjW7Yz4hpQ24zv5sg00T1mnO42/bp7UmNXHsfxd/ZMNoBaMqKMetWj5rSLt70EoKihBoI3ejYM4oKCNhCF5kGQVHU52QDDunO7qIOGEVQPCZ6gxmUPw7L35QaSZSHgOLEejgIfoDPYyyg7KPjDmsRv9wJZZ+znTxR/PYqUn+CJK1MHwTT</vt:lpwstr>
  </property>
  <property fmtid="{D5CDD505-2E9C-101B-9397-08002B2CF9AE}" pid="87" name="x1ye=85">
    <vt:lpwstr>CULXD/sKqrax2IyuqdB03LpNwEzXRGFblwRumbNDwQUJR7QQCnFFStODfIToNQpHblC0/QGioUywDkFhiPukZgoDE1paV8HlK9IW5ZS49YMz0K3jHIFVfRl9EhT8yUzDVsJ5ZT/bnjsr/li/w+gPAzau1854OZ2+Qm4mGH3j/RNmxJnNUVfS6GQWS72zx7mVN3N2VKJu9I/IT3353OkTSbZaukXJHJXLiP3v4XeSYQgJ0qFGjYmYFmzlipr336S</vt:lpwstr>
  </property>
  <property fmtid="{D5CDD505-2E9C-101B-9397-08002B2CF9AE}" pid="88" name="x1ye=86">
    <vt:lpwstr>EthMmtSkiWLVXVuIhsOZba0MvClqsFATLN2BOWV2rsTZu5q5vQz60x4m8XPSdy/fff//DOINj4VAAA</vt:lpwstr>
  </property>
  <property fmtid="{D5CDD505-2E9C-101B-9397-08002B2CF9AE}" pid="89" name="x1ye=9">
    <vt:lpwstr>6FBGNhutuiNz2gcpDQQhZe913qI+PffK0TyWjn95AxlzXVz1IFyIWrzE5q+GwGpZJHbXVK8talbMj/WLZNhcN7n1lSIgWYA4hMOmPnunbUMrD0Wnt49dYZMAvGXHjdCztp+zRqh9vPoqlfabTvybr9atyVd39EkWXNXAenxNvHKcB7NvZAmqLynUDf3ToBvaRLeFc73hdWAB8WKuWpcuVzirkd+Ze8zFP3o2XEG+/tcBlmzrKQLCb2SUBLV6BB5</vt:lpwstr>
  </property>
</Properties>
</file>